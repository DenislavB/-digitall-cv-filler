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2803E" w14:textId="158997E2" w:rsidR="00642353" w:rsidRPr="003C407B" w:rsidRDefault="00A67B7F" w:rsidP="00915155">
      <w:pPr>
        <w:jc w:val="left"/>
        <w:rPr>
          <w:rFonts w:cs="Arial"/>
        </w:rPr>
      </w:pPr>
      <w:r>
        <w:rPr>
          <w:rFonts w:cs="Arial"/>
          <w:bCs/>
          <w:noProof/>
          <w:color w:val="869CAD" w:themeColor="text2" w:themeTint="99"/>
          <w:sz w:val="40"/>
          <w:szCs w:val="40"/>
          <w:lang w:val="bg-BG" w:eastAsia="bg-BG"/>
        </w:rPr>
        <w:drawing>
          <wp:anchor distT="0" distB="0" distL="114300" distR="114300" simplePos="0" relativeHeight="251658240" behindDoc="1" locked="0" layoutInCell="1" allowOverlap="1" wp14:anchorId="70E85DDA" wp14:editId="30D54B6C">
            <wp:simplePos x="0" y="0"/>
            <wp:positionH relativeFrom="column">
              <wp:posOffset>-180378</wp:posOffset>
            </wp:positionH>
            <wp:positionV relativeFrom="page">
              <wp:posOffset>887095</wp:posOffset>
            </wp:positionV>
            <wp:extent cx="2732405" cy="365125"/>
            <wp:effectExtent l="0" t="0" r="0" b="0"/>
            <wp:wrapTight wrapText="bothSides">
              <wp:wrapPolygon edited="0">
                <wp:start x="0" y="0"/>
                <wp:lineTo x="0" y="20285"/>
                <wp:lineTo x="21384" y="20285"/>
                <wp:lineTo x="21384" y="1127"/>
                <wp:lineTo x="2123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GITALL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240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0241" w:type="dxa"/>
        <w:jc w:val="center"/>
        <w:tblBorders>
          <w:insideH w:val="dotted" w:sz="4" w:space="0" w:color="auto"/>
        </w:tblBorders>
        <w:tblLook w:val="00A0" w:firstRow="1" w:lastRow="0" w:firstColumn="1" w:lastColumn="0" w:noHBand="0" w:noVBand="0"/>
      </w:tblPr>
      <w:tblGrid>
        <w:gridCol w:w="10241"/>
      </w:tblGrid>
      <w:tr w:rsidR="007D19FD" w:rsidRPr="003C407B" w14:paraId="60CE6964" w14:textId="77777777" w:rsidTr="00F5016B">
        <w:trPr>
          <w:trHeight w:val="932"/>
          <w:jc w:val="center"/>
        </w:trPr>
        <w:tc>
          <w:tcPr>
            <w:tcW w:w="10241" w:type="dxa"/>
          </w:tcPr>
          <w:p w14:paraId="3144D3D8" w14:textId="0FE5111A" w:rsidR="00237B8B" w:rsidRDefault="00237B8B" w:rsidP="00A67B7F">
            <w:pPr>
              <w:rPr>
                <w:rFonts w:cs="Arial"/>
                <w:bCs/>
                <w:color w:val="869CAD" w:themeColor="text2" w:themeTint="99"/>
                <w:sz w:val="40"/>
                <w:szCs w:val="40"/>
                <w:lang w:val="en-GB" w:eastAsia="es-UY"/>
              </w:rPr>
            </w:pPr>
          </w:p>
          <w:p w14:paraId="45A17687" w14:textId="5598FB8E" w:rsidR="00A656BC" w:rsidRPr="00A656BC" w:rsidRDefault="00A656BC" w:rsidP="00A656BC">
            <w:pPr>
              <w:rPr>
                <w:rFonts w:cs="Arial"/>
                <w:bCs/>
                <w:color w:val="869CAD" w:themeColor="text2" w:themeTint="99"/>
                <w:sz w:val="40"/>
                <w:szCs w:val="40"/>
                <w:lang w:eastAsia="es-UY"/>
              </w:rPr>
            </w:pPr>
            <w:r w:rsidRPr="00A656BC">
              <w:rPr>
                <w:rFonts w:cs="Arial"/>
                <w:bCs/>
                <w:color w:val="869CAD" w:themeColor="text2" w:themeTint="99"/>
                <w:sz w:val="40"/>
                <w:szCs w:val="40"/>
                <w:lang w:eastAsia="es-UY"/>
              </w:rPr>
              <w:t>Modern Workplace Engineer, Application Packaging &amp; Automation</w:t>
            </w:r>
          </w:p>
          <w:p w14:paraId="56080ABD" w14:textId="77777777" w:rsidR="003411EC" w:rsidRDefault="003411EC" w:rsidP="00A67B7F">
            <w:pPr>
              <w:rPr>
                <w:rFonts w:cs="Arial"/>
                <w:bCs/>
                <w:color w:val="869CAD" w:themeColor="text2" w:themeTint="99"/>
                <w:sz w:val="40"/>
                <w:szCs w:val="40"/>
                <w:lang w:val="en-GB" w:eastAsia="es-UY"/>
              </w:rPr>
            </w:pPr>
          </w:p>
          <w:p w14:paraId="74BCAF36" w14:textId="76C45D3B" w:rsidR="007D19FD" w:rsidRDefault="007D19FD" w:rsidP="00A67B7F">
            <w:pPr>
              <w:rPr>
                <w:rFonts w:cs="Arial"/>
                <w:bCs/>
                <w:color w:val="869CAD" w:themeColor="text2" w:themeTint="99"/>
                <w:sz w:val="40"/>
                <w:szCs w:val="40"/>
                <w:lang w:eastAsia="es-UY"/>
              </w:rPr>
            </w:pPr>
            <w:r>
              <w:rPr>
                <w:rFonts w:cs="Arial"/>
                <w:bCs/>
                <w:color w:val="869CAD" w:themeColor="text2" w:themeTint="99"/>
                <w:sz w:val="40"/>
                <w:szCs w:val="40"/>
                <w:lang w:eastAsia="es-UY"/>
              </w:rPr>
              <w:t>Summary</w:t>
            </w:r>
          </w:p>
          <w:p w14:paraId="70F299D9" w14:textId="77777777" w:rsidR="00C85436" w:rsidRPr="00C85436" w:rsidRDefault="00C85436" w:rsidP="00C85436">
            <w:pPr>
              <w:rPr>
                <w:rFonts w:cs="Arial"/>
                <w:color w:val="465967" w:themeColor="text1"/>
                <w:sz w:val="24"/>
                <w:szCs w:val="24"/>
              </w:rPr>
            </w:pPr>
            <w:r w:rsidRPr="00C85436">
              <w:rPr>
                <w:rFonts w:cs="Arial"/>
                <w:color w:val="465967" w:themeColor="text1"/>
                <w:sz w:val="24"/>
                <w:szCs w:val="24"/>
              </w:rPr>
              <w:t>Modern Workplace / End User Computing Engineer with 15+ years of experience across</w:t>
            </w:r>
          </w:p>
          <w:p w14:paraId="26050954" w14:textId="77777777" w:rsidR="00C85436" w:rsidRPr="00C85436" w:rsidRDefault="00C85436" w:rsidP="00C85436">
            <w:pPr>
              <w:rPr>
                <w:rFonts w:cs="Arial"/>
                <w:color w:val="465967" w:themeColor="text1"/>
                <w:sz w:val="24"/>
                <w:szCs w:val="24"/>
              </w:rPr>
            </w:pPr>
            <w:r w:rsidRPr="00C85436">
              <w:rPr>
                <w:rFonts w:cs="Arial"/>
                <w:color w:val="465967" w:themeColor="text1"/>
                <w:sz w:val="24"/>
                <w:szCs w:val="24"/>
              </w:rPr>
              <w:t>enterprise environments, specializing in endpoint management, application packaging,</w:t>
            </w:r>
          </w:p>
          <w:p w14:paraId="2A4399C8" w14:textId="77777777" w:rsidR="00C85436" w:rsidRPr="00C85436" w:rsidRDefault="00C85436" w:rsidP="00C85436">
            <w:pPr>
              <w:rPr>
                <w:rFonts w:cs="Arial"/>
                <w:color w:val="465967" w:themeColor="text1"/>
                <w:sz w:val="24"/>
                <w:szCs w:val="24"/>
              </w:rPr>
            </w:pPr>
            <w:r w:rsidRPr="00C85436">
              <w:rPr>
                <w:rFonts w:cs="Arial"/>
                <w:color w:val="465967" w:themeColor="text1"/>
                <w:sz w:val="24"/>
                <w:szCs w:val="24"/>
              </w:rPr>
              <w:t>and cloud-first device management. Strong background in Microsoft Endpoint Manager</w:t>
            </w:r>
          </w:p>
          <w:p w14:paraId="7E6F6552" w14:textId="77777777" w:rsidR="00C85436" w:rsidRPr="00C85436" w:rsidRDefault="00C85436" w:rsidP="00C85436">
            <w:pPr>
              <w:rPr>
                <w:rFonts w:cs="Arial"/>
                <w:color w:val="465967" w:themeColor="text1"/>
                <w:sz w:val="24"/>
                <w:szCs w:val="24"/>
              </w:rPr>
            </w:pPr>
            <w:r w:rsidRPr="00C85436">
              <w:rPr>
                <w:rFonts w:cs="Arial"/>
                <w:color w:val="465967" w:themeColor="text1"/>
                <w:sz w:val="24"/>
                <w:szCs w:val="24"/>
              </w:rPr>
              <w:t>(Intune), PowerShell automation, Win32 app packaging, and cloud-managed Windows</w:t>
            </w:r>
          </w:p>
          <w:p w14:paraId="128EE890" w14:textId="77777777" w:rsidR="00C85436" w:rsidRPr="00C85436" w:rsidRDefault="00C85436" w:rsidP="00C85436">
            <w:pPr>
              <w:rPr>
                <w:rFonts w:cs="Arial"/>
                <w:color w:val="465967" w:themeColor="text1"/>
                <w:sz w:val="24"/>
                <w:szCs w:val="24"/>
              </w:rPr>
            </w:pPr>
            <w:r w:rsidRPr="00C85436">
              <w:rPr>
                <w:rFonts w:cs="Arial"/>
                <w:color w:val="465967" w:themeColor="text1"/>
                <w:sz w:val="24"/>
                <w:szCs w:val="24"/>
              </w:rPr>
              <w:t>environments. Proven ability to modernize workplaces, improve reliability, and support</w:t>
            </w:r>
          </w:p>
          <w:p w14:paraId="703608F2" w14:textId="0F7C93D6" w:rsidR="001C0E95" w:rsidRPr="001C0E95" w:rsidRDefault="00C85436" w:rsidP="00C85436">
            <w:pPr>
              <w:rPr>
                <w:rFonts w:cs="Arial"/>
                <w:color w:val="465967" w:themeColor="text1"/>
                <w:sz w:val="24"/>
                <w:szCs w:val="24"/>
              </w:rPr>
            </w:pPr>
            <w:r w:rsidRPr="00C85436">
              <w:rPr>
                <w:rFonts w:cs="Arial"/>
                <w:color w:val="465967" w:themeColor="text1"/>
                <w:sz w:val="24"/>
                <w:szCs w:val="24"/>
              </w:rPr>
              <w:t>large-scale enterprise users in SLA-driven environments.</w:t>
            </w:r>
          </w:p>
          <w:p w14:paraId="194F25E3" w14:textId="77777777" w:rsidR="00CA7894" w:rsidRPr="00CA7894" w:rsidRDefault="00CA7894" w:rsidP="00F06264">
            <w:pPr>
              <w:rPr>
                <w:rFonts w:eastAsia="Arial"/>
                <w:color w:val="465967" w:themeColor="text1"/>
                <w:sz w:val="24"/>
                <w:szCs w:val="24"/>
                <w:lang w:eastAsia="es-UY"/>
              </w:rPr>
            </w:pPr>
          </w:p>
          <w:p w14:paraId="2E485942" w14:textId="1FACA83E" w:rsidR="007D19FD" w:rsidRDefault="00F50FC4" w:rsidP="00E81BEC">
            <w:pPr>
              <w:jc w:val="left"/>
              <w:rPr>
                <w:rFonts w:cs="Arial"/>
                <w:bCs/>
                <w:color w:val="869CAD" w:themeColor="text2" w:themeTint="99"/>
                <w:sz w:val="40"/>
                <w:szCs w:val="40"/>
                <w:lang w:eastAsia="es-UY"/>
              </w:rPr>
            </w:pPr>
            <w:r>
              <w:rPr>
                <w:rFonts w:cs="Arial"/>
                <w:bCs/>
                <w:color w:val="869CAD" w:themeColor="text2" w:themeTint="99"/>
                <w:sz w:val="40"/>
                <w:szCs w:val="40"/>
                <w:lang w:eastAsia="es-UY"/>
              </w:rPr>
              <w:t>Technologies</w:t>
            </w:r>
          </w:p>
          <w:p w14:paraId="17A59E0B" w14:textId="77777777" w:rsidR="00A656BC" w:rsidRDefault="003508D9" w:rsidP="00A656BC">
            <w:pPr>
              <w:pStyle w:val="Aufzhlung"/>
              <w:rPr>
                <w:rFonts w:cs="Arial"/>
                <w:color w:val="465967" w:themeColor="text1"/>
                <w:szCs w:val="24"/>
                <w:lang w:val="en-US"/>
              </w:rPr>
            </w:pPr>
            <w:r w:rsidRPr="002522A0">
              <w:rPr>
                <w:b/>
                <w:color w:val="465967" w:themeColor="text1"/>
                <w:szCs w:val="24"/>
                <w:lang w:val="en-US" w:eastAsia="es-UY"/>
              </w:rPr>
              <w:t>Primary expertise</w:t>
            </w:r>
            <w:r w:rsidR="009F40AB" w:rsidRPr="001C0E95">
              <w:rPr>
                <w:rFonts w:eastAsia="Times New Roman" w:cs="Arial"/>
                <w:b/>
                <w:bCs/>
                <w:color w:val="465967" w:themeColor="text1"/>
                <w:szCs w:val="24"/>
                <w:lang w:val="en-US"/>
              </w:rPr>
              <w:t>:</w:t>
            </w:r>
            <w:r w:rsidR="000F4D06" w:rsidRPr="001C0E95">
              <w:rPr>
                <w:rFonts w:eastAsia="Times New Roman" w:cs="Arial"/>
                <w:b/>
                <w:bCs/>
                <w:color w:val="465967" w:themeColor="text1"/>
                <w:szCs w:val="24"/>
                <w:lang w:val="en-US"/>
              </w:rPr>
              <w:t xml:space="preserve"> </w:t>
            </w:r>
            <w:r w:rsidR="00A656BC" w:rsidRPr="00A656BC">
              <w:rPr>
                <w:rFonts w:cs="Arial"/>
                <w:color w:val="465967" w:themeColor="text1"/>
                <w:szCs w:val="24"/>
                <w:lang w:val="en-US"/>
              </w:rPr>
              <w:t>Modern Workplace Engineer, Endpoint Management &amp; Intune, Application Packaging &amp; Automation</w:t>
            </w:r>
          </w:p>
          <w:p w14:paraId="4A16D6A7" w14:textId="77777777" w:rsidR="001E6C36" w:rsidRPr="00A656BC" w:rsidRDefault="001E6C36" w:rsidP="001E6C36">
            <w:pPr>
              <w:pStyle w:val="Aufzhlung"/>
              <w:numPr>
                <w:ilvl w:val="0"/>
                <w:numId w:val="0"/>
              </w:numPr>
              <w:ind w:left="360"/>
              <w:rPr>
                <w:rFonts w:cs="Arial"/>
                <w:color w:val="465967" w:themeColor="text1"/>
                <w:szCs w:val="24"/>
                <w:lang w:val="en-US"/>
              </w:rPr>
            </w:pPr>
          </w:p>
          <w:p w14:paraId="1E48141D" w14:textId="47ACDCD8" w:rsidR="00270F9C" w:rsidRDefault="003411EC" w:rsidP="00270F9C">
            <w:pPr>
              <w:pStyle w:val="Aufzhlung"/>
              <w:rPr>
                <w:rFonts w:cs="Arial"/>
                <w:color w:val="465967" w:themeColor="text1"/>
                <w:szCs w:val="24"/>
              </w:rPr>
            </w:pPr>
            <w:r w:rsidRPr="003411EC">
              <w:rPr>
                <w:b/>
                <w:color w:val="465967" w:themeColor="text1"/>
                <w:szCs w:val="24"/>
                <w:lang w:val="en-US" w:eastAsia="es-UY"/>
              </w:rPr>
              <w:t>Programming languages</w:t>
            </w:r>
            <w:r w:rsidRPr="003411EC">
              <w:rPr>
                <w:bCs/>
                <w:lang w:val="en-US" w:eastAsia="es-UY"/>
              </w:rPr>
              <w:t xml:space="preserve">: </w:t>
            </w:r>
            <w:r w:rsidR="00A656BC">
              <w:rPr>
                <w:rFonts w:cs="Arial"/>
                <w:color w:val="465967" w:themeColor="text1"/>
                <w:szCs w:val="24"/>
              </w:rPr>
              <w:t>PowerShell</w:t>
            </w:r>
          </w:p>
          <w:p w14:paraId="486DBA24" w14:textId="77777777" w:rsidR="001E6C36" w:rsidRPr="00270F9C" w:rsidRDefault="001E6C36" w:rsidP="001E6C36">
            <w:pPr>
              <w:pStyle w:val="Aufzhlung"/>
              <w:numPr>
                <w:ilvl w:val="0"/>
                <w:numId w:val="0"/>
              </w:numPr>
              <w:rPr>
                <w:rFonts w:cs="Arial"/>
                <w:color w:val="465967" w:themeColor="text1"/>
                <w:szCs w:val="24"/>
              </w:rPr>
            </w:pPr>
          </w:p>
          <w:p w14:paraId="011A5D39" w14:textId="77777777" w:rsidR="001E6C36" w:rsidRDefault="00F83C4F" w:rsidP="001E6C36">
            <w:pPr>
              <w:pStyle w:val="Aufzhlung"/>
              <w:rPr>
                <w:rFonts w:cs="Arial"/>
                <w:color w:val="465967" w:themeColor="text1"/>
                <w:szCs w:val="24"/>
              </w:rPr>
            </w:pPr>
            <w:proofErr w:type="spellStart"/>
            <w:r w:rsidRPr="001E6C36">
              <w:rPr>
                <w:b/>
                <w:color w:val="465967" w:themeColor="text1"/>
                <w:szCs w:val="24"/>
                <w:lang w:eastAsia="es-UY"/>
              </w:rPr>
              <w:t>Methodologies</w:t>
            </w:r>
            <w:proofErr w:type="spellEnd"/>
            <w:r w:rsidRPr="001E6C36">
              <w:rPr>
                <w:b/>
                <w:color w:val="465967" w:themeColor="text1"/>
                <w:szCs w:val="24"/>
                <w:lang w:eastAsia="es-UY"/>
              </w:rPr>
              <w:t>:</w:t>
            </w:r>
            <w:r w:rsidRPr="00F83C4F">
              <w:rPr>
                <w:b/>
                <w:bCs/>
                <w:lang w:eastAsia="es-UY"/>
              </w:rPr>
              <w:t xml:space="preserve"> </w:t>
            </w:r>
            <w:proofErr w:type="spellStart"/>
            <w:r w:rsidR="001E6C36" w:rsidRPr="001E6C36">
              <w:rPr>
                <w:rFonts w:cs="Arial"/>
                <w:color w:val="465967" w:themeColor="text1"/>
                <w:szCs w:val="24"/>
              </w:rPr>
              <w:t>Endpoint</w:t>
            </w:r>
            <w:proofErr w:type="spellEnd"/>
            <w:r w:rsidR="001E6C36" w:rsidRPr="001E6C36">
              <w:rPr>
                <w:rFonts w:cs="Arial"/>
                <w:color w:val="465967" w:themeColor="text1"/>
                <w:szCs w:val="24"/>
              </w:rPr>
              <w:t xml:space="preserve"> &amp; Device Management, </w:t>
            </w:r>
            <w:proofErr w:type="spellStart"/>
            <w:r w:rsidR="001E6C36" w:rsidRPr="001E6C36">
              <w:rPr>
                <w:rFonts w:cs="Arial"/>
                <w:color w:val="465967" w:themeColor="text1"/>
                <w:szCs w:val="24"/>
              </w:rPr>
              <w:t>Application</w:t>
            </w:r>
            <w:proofErr w:type="spellEnd"/>
            <w:r w:rsidR="001E6C36" w:rsidRPr="001E6C36">
              <w:rPr>
                <w:rFonts w:cs="Arial"/>
                <w:color w:val="465967" w:themeColor="text1"/>
                <w:szCs w:val="24"/>
              </w:rPr>
              <w:t xml:space="preserve"> </w:t>
            </w:r>
            <w:proofErr w:type="spellStart"/>
            <w:r w:rsidR="001E6C36" w:rsidRPr="001E6C36">
              <w:rPr>
                <w:rFonts w:cs="Arial"/>
                <w:color w:val="465967" w:themeColor="text1"/>
                <w:szCs w:val="24"/>
              </w:rPr>
              <w:t>Packaging</w:t>
            </w:r>
            <w:proofErr w:type="spellEnd"/>
            <w:r w:rsidR="001E6C36" w:rsidRPr="001E6C36">
              <w:rPr>
                <w:rFonts w:cs="Arial"/>
                <w:color w:val="465967" w:themeColor="text1"/>
                <w:szCs w:val="24"/>
              </w:rPr>
              <w:t xml:space="preserve"> &amp; </w:t>
            </w:r>
            <w:proofErr w:type="spellStart"/>
            <w:r w:rsidR="001E6C36" w:rsidRPr="001E6C36">
              <w:rPr>
                <w:rFonts w:cs="Arial"/>
                <w:color w:val="465967" w:themeColor="text1"/>
                <w:szCs w:val="24"/>
              </w:rPr>
              <w:t>Deployment</w:t>
            </w:r>
            <w:proofErr w:type="spellEnd"/>
            <w:r w:rsidR="001E6C36" w:rsidRPr="001E6C36">
              <w:rPr>
                <w:rFonts w:cs="Arial"/>
                <w:color w:val="465967" w:themeColor="text1"/>
                <w:szCs w:val="24"/>
              </w:rPr>
              <w:t>, Cloud-first Modern Management, Patch Management, Automation &amp; Scripting, SLA-</w:t>
            </w:r>
            <w:proofErr w:type="spellStart"/>
            <w:r w:rsidR="001E6C36" w:rsidRPr="001E6C36">
              <w:rPr>
                <w:rFonts w:cs="Arial"/>
                <w:color w:val="465967" w:themeColor="text1"/>
                <w:szCs w:val="24"/>
              </w:rPr>
              <w:t>driven</w:t>
            </w:r>
            <w:proofErr w:type="spellEnd"/>
            <w:r w:rsidR="001E6C36" w:rsidRPr="001E6C36">
              <w:rPr>
                <w:rFonts w:cs="Arial"/>
                <w:color w:val="465967" w:themeColor="text1"/>
                <w:szCs w:val="24"/>
              </w:rPr>
              <w:t xml:space="preserve"> </w:t>
            </w:r>
            <w:proofErr w:type="spellStart"/>
            <w:r w:rsidR="001E6C36" w:rsidRPr="001E6C36">
              <w:rPr>
                <w:rFonts w:cs="Arial"/>
                <w:color w:val="465967" w:themeColor="text1"/>
                <w:szCs w:val="24"/>
              </w:rPr>
              <w:t>Incident</w:t>
            </w:r>
            <w:proofErr w:type="spellEnd"/>
            <w:r w:rsidR="001E6C36" w:rsidRPr="001E6C36">
              <w:rPr>
                <w:rFonts w:cs="Arial"/>
                <w:color w:val="465967" w:themeColor="text1"/>
                <w:szCs w:val="24"/>
              </w:rPr>
              <w:t xml:space="preserve"> Resolution, </w:t>
            </w:r>
            <w:proofErr w:type="spellStart"/>
            <w:r w:rsidR="001E6C36" w:rsidRPr="001E6C36">
              <w:rPr>
                <w:rFonts w:cs="Arial"/>
                <w:color w:val="465967" w:themeColor="text1"/>
                <w:szCs w:val="24"/>
              </w:rPr>
              <w:t>Process</w:t>
            </w:r>
            <w:proofErr w:type="spellEnd"/>
            <w:r w:rsidR="001E6C36" w:rsidRPr="001E6C36">
              <w:rPr>
                <w:rFonts w:cs="Arial"/>
                <w:color w:val="465967" w:themeColor="text1"/>
                <w:szCs w:val="24"/>
              </w:rPr>
              <w:t xml:space="preserve"> </w:t>
            </w:r>
            <w:proofErr w:type="spellStart"/>
            <w:r w:rsidR="001E6C36" w:rsidRPr="001E6C36">
              <w:rPr>
                <w:rFonts w:cs="Arial"/>
                <w:color w:val="465967" w:themeColor="text1"/>
                <w:szCs w:val="24"/>
              </w:rPr>
              <w:t>Documentation</w:t>
            </w:r>
            <w:proofErr w:type="spellEnd"/>
            <w:r w:rsidR="001E6C36" w:rsidRPr="001E6C36">
              <w:rPr>
                <w:rFonts w:cs="Arial"/>
                <w:color w:val="465967" w:themeColor="text1"/>
                <w:szCs w:val="24"/>
              </w:rPr>
              <w:t xml:space="preserve"> &amp; </w:t>
            </w:r>
            <w:proofErr w:type="spellStart"/>
            <w:r w:rsidR="001E6C36" w:rsidRPr="001E6C36">
              <w:rPr>
                <w:rFonts w:cs="Arial"/>
                <w:color w:val="465967" w:themeColor="text1"/>
                <w:szCs w:val="24"/>
              </w:rPr>
              <w:t>Standardization</w:t>
            </w:r>
            <w:proofErr w:type="spellEnd"/>
            <w:r w:rsidR="001E6C36" w:rsidRPr="001E6C36">
              <w:rPr>
                <w:rFonts w:cs="Arial"/>
                <w:color w:val="465967" w:themeColor="text1"/>
                <w:szCs w:val="24"/>
              </w:rPr>
              <w:t xml:space="preserve">, Root </w:t>
            </w:r>
            <w:proofErr w:type="spellStart"/>
            <w:r w:rsidR="001E6C36" w:rsidRPr="001E6C36">
              <w:rPr>
                <w:rFonts w:cs="Arial"/>
                <w:color w:val="465967" w:themeColor="text1"/>
                <w:szCs w:val="24"/>
              </w:rPr>
              <w:t>Cause</w:t>
            </w:r>
            <w:proofErr w:type="spellEnd"/>
            <w:r w:rsidR="001E6C36" w:rsidRPr="001E6C36">
              <w:rPr>
                <w:rFonts w:cs="Arial"/>
                <w:color w:val="465967" w:themeColor="text1"/>
                <w:szCs w:val="24"/>
              </w:rPr>
              <w:t xml:space="preserve"> Analysis, Quality Assurance &amp; </w:t>
            </w:r>
            <w:proofErr w:type="spellStart"/>
            <w:r w:rsidR="001E6C36" w:rsidRPr="001E6C36">
              <w:rPr>
                <w:rFonts w:cs="Arial"/>
                <w:color w:val="465967" w:themeColor="text1"/>
                <w:szCs w:val="24"/>
              </w:rPr>
              <w:t>Testing</w:t>
            </w:r>
            <w:proofErr w:type="spellEnd"/>
          </w:p>
          <w:p w14:paraId="07D91A4C" w14:textId="77777777" w:rsidR="001E6C36" w:rsidRPr="001E6C36" w:rsidRDefault="001E6C36" w:rsidP="001E6C36">
            <w:pPr>
              <w:pStyle w:val="Aufzhlung"/>
              <w:numPr>
                <w:ilvl w:val="0"/>
                <w:numId w:val="0"/>
              </w:numPr>
              <w:rPr>
                <w:rFonts w:cs="Arial"/>
                <w:color w:val="465967" w:themeColor="text1"/>
                <w:szCs w:val="24"/>
              </w:rPr>
            </w:pPr>
          </w:p>
          <w:p w14:paraId="628A6B1B" w14:textId="77777777" w:rsidR="001E6C36" w:rsidRPr="001E6C36" w:rsidRDefault="00270F9C" w:rsidP="001E6C36">
            <w:pPr>
              <w:pStyle w:val="Aufzhlung"/>
              <w:rPr>
                <w:bCs/>
                <w:color w:val="465967" w:themeColor="text1"/>
                <w:szCs w:val="24"/>
                <w:lang w:val="en-US" w:eastAsia="es-UY"/>
              </w:rPr>
            </w:pPr>
            <w:r>
              <w:rPr>
                <w:b/>
                <w:color w:val="465967" w:themeColor="text1"/>
                <w:szCs w:val="24"/>
                <w:lang w:val="en-US" w:eastAsia="es-UY"/>
              </w:rPr>
              <w:t>Other Skills:</w:t>
            </w:r>
            <w:r w:rsidR="003F61DB">
              <w:rPr>
                <w:b/>
                <w:color w:val="465967" w:themeColor="text1"/>
                <w:szCs w:val="24"/>
                <w:lang w:val="en-US" w:eastAsia="es-UY"/>
              </w:rPr>
              <w:t xml:space="preserve"> </w:t>
            </w:r>
            <w:r w:rsidR="001E6C36" w:rsidRPr="001E6C36">
              <w:rPr>
                <w:bCs/>
                <w:color w:val="465967" w:themeColor="text1"/>
                <w:szCs w:val="24"/>
                <w:lang w:val="en-US" w:eastAsia="es-UY"/>
              </w:rPr>
              <w:t xml:space="preserve">Microsoft Intune (Configurations, Compliance Policies, Security Baselines), Win32 App Packaging, PS </w:t>
            </w:r>
            <w:proofErr w:type="spellStart"/>
            <w:r w:rsidR="001E6C36" w:rsidRPr="001E6C36">
              <w:rPr>
                <w:bCs/>
                <w:color w:val="465967" w:themeColor="text1"/>
                <w:szCs w:val="24"/>
                <w:lang w:val="en-US" w:eastAsia="es-UY"/>
              </w:rPr>
              <w:t>AppDeploy</w:t>
            </w:r>
            <w:proofErr w:type="spellEnd"/>
            <w:r w:rsidR="001E6C36" w:rsidRPr="001E6C36">
              <w:rPr>
                <w:bCs/>
                <w:color w:val="465967" w:themeColor="text1"/>
                <w:szCs w:val="24"/>
                <w:lang w:val="en-US" w:eastAsia="es-UY"/>
              </w:rPr>
              <w:t xml:space="preserve"> Toolkit, Patch My PC, Azure, Active Directory, Group Policy, Windows 10/11, Windows Server, Hyper-V, VMware, Citrix, </w:t>
            </w:r>
            <w:proofErr w:type="spellStart"/>
            <w:r w:rsidR="001E6C36" w:rsidRPr="001E6C36">
              <w:rPr>
                <w:bCs/>
                <w:color w:val="465967" w:themeColor="text1"/>
                <w:szCs w:val="24"/>
                <w:lang w:val="en-US" w:eastAsia="es-UY"/>
              </w:rPr>
              <w:t>AdminStudio</w:t>
            </w:r>
            <w:proofErr w:type="spellEnd"/>
            <w:r w:rsidR="001E6C36" w:rsidRPr="001E6C36">
              <w:rPr>
                <w:bCs/>
                <w:color w:val="465967" w:themeColor="text1"/>
                <w:szCs w:val="24"/>
                <w:lang w:val="en-US" w:eastAsia="es-UY"/>
              </w:rPr>
              <w:t>, InstallShield, App-V, Jira &amp; Confluence, Acronis Imaging, ServiceNow</w:t>
            </w:r>
          </w:p>
          <w:p w14:paraId="1500D5A0" w14:textId="733BC47F" w:rsidR="003F61DB" w:rsidRPr="003F61DB" w:rsidRDefault="003F61DB" w:rsidP="001E6C36">
            <w:pPr>
              <w:pStyle w:val="Aufzhlung"/>
              <w:numPr>
                <w:ilvl w:val="0"/>
                <w:numId w:val="0"/>
              </w:numPr>
              <w:ind w:left="360"/>
              <w:rPr>
                <w:bCs/>
                <w:color w:val="465967" w:themeColor="text1"/>
                <w:szCs w:val="24"/>
                <w:lang w:eastAsia="es-UY"/>
              </w:rPr>
            </w:pPr>
          </w:p>
          <w:p w14:paraId="00AE128D" w14:textId="5C1009E1" w:rsidR="00270F9C" w:rsidRPr="00270F9C" w:rsidRDefault="00270F9C" w:rsidP="003F61DB">
            <w:pPr>
              <w:pStyle w:val="Aufzhlung"/>
              <w:numPr>
                <w:ilvl w:val="0"/>
                <w:numId w:val="0"/>
              </w:numPr>
              <w:ind w:left="360"/>
              <w:rPr>
                <w:b/>
                <w:bCs/>
                <w:lang w:val="en-US" w:eastAsia="es-UY"/>
              </w:rPr>
            </w:pPr>
          </w:p>
          <w:p w14:paraId="7F37F6DD" w14:textId="67B9C4AC" w:rsidR="0036587E" w:rsidRPr="00C43C1D" w:rsidRDefault="008042CF" w:rsidP="003968C8">
            <w:pPr>
              <w:pStyle w:val="Aufzhlung"/>
              <w:numPr>
                <w:ilvl w:val="0"/>
                <w:numId w:val="0"/>
              </w:numPr>
              <w:rPr>
                <w:rFonts w:eastAsia="Times New Roman" w:cs="Arial"/>
                <w:bCs/>
                <w:color w:val="869CAD" w:themeColor="text2" w:themeTint="99"/>
                <w:szCs w:val="24"/>
                <w:lang w:val="en-US" w:eastAsia="es-UY"/>
              </w:rPr>
            </w:pPr>
            <w:r>
              <w:rPr>
                <w:rFonts w:eastAsia="Times New Roman" w:cs="Arial"/>
                <w:bCs/>
                <w:color w:val="869CAD" w:themeColor="text2" w:themeTint="99"/>
                <w:szCs w:val="24"/>
                <w:lang w:val="en-US" w:eastAsia="es-UY"/>
              </w:rPr>
              <w:t xml:space="preserve"> </w:t>
            </w:r>
          </w:p>
          <w:p w14:paraId="1CB3DF2E" w14:textId="77777777" w:rsidR="00683029" w:rsidRPr="00F47658" w:rsidRDefault="00683029" w:rsidP="00683029">
            <w:pPr>
              <w:pStyle w:val="Aufzhlung"/>
              <w:numPr>
                <w:ilvl w:val="0"/>
                <w:numId w:val="0"/>
              </w:numPr>
              <w:rPr>
                <w:rFonts w:cs="Arial"/>
                <w:color w:val="465967" w:themeColor="text1"/>
                <w:szCs w:val="24"/>
                <w:lang w:val="en-US"/>
              </w:rPr>
            </w:pPr>
          </w:p>
          <w:p w14:paraId="34824E3E" w14:textId="579E6B43" w:rsidR="00A23CEA" w:rsidRDefault="000C18F2" w:rsidP="00A23CEA">
            <w:pPr>
              <w:pStyle w:val="Aufzhlung"/>
              <w:numPr>
                <w:ilvl w:val="0"/>
                <w:numId w:val="0"/>
              </w:numPr>
              <w:ind w:left="360" w:hanging="360"/>
              <w:rPr>
                <w:rFonts w:cs="Arial"/>
                <w:b/>
                <w:color w:val="869CAD" w:themeColor="text2" w:themeTint="99"/>
                <w:sz w:val="40"/>
                <w:szCs w:val="40"/>
                <w:lang w:val="en-GB"/>
              </w:rPr>
            </w:pPr>
            <w:r w:rsidRPr="00C778A2">
              <w:rPr>
                <w:rFonts w:cs="Arial"/>
                <w:bCs/>
                <w:color w:val="869CAD" w:themeColor="text2" w:themeTint="99"/>
                <w:sz w:val="40"/>
                <w:szCs w:val="40"/>
                <w:lang w:val="en-GB" w:eastAsia="es-UY"/>
              </w:rPr>
              <w:t>Education</w:t>
            </w:r>
            <w:r w:rsidRPr="00C778A2">
              <w:rPr>
                <w:rFonts w:cs="Arial"/>
                <w:b/>
                <w:color w:val="869CAD" w:themeColor="text2" w:themeTint="99"/>
                <w:sz w:val="40"/>
                <w:szCs w:val="40"/>
                <w:lang w:val="en-GB"/>
              </w:rPr>
              <w:tab/>
            </w:r>
          </w:p>
          <w:p w14:paraId="5CA24AF8" w14:textId="335F8417" w:rsidR="00D712E4" w:rsidRPr="006E555F" w:rsidRDefault="00D712E4" w:rsidP="00710C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Arial"/>
                <w:color w:val="465967" w:themeColor="text1"/>
                <w:sz w:val="24"/>
                <w:szCs w:val="24"/>
              </w:rPr>
            </w:pPr>
            <w:r>
              <w:rPr>
                <w:rFonts w:cs="Arial"/>
                <w:color w:val="465967" w:themeColor="text1"/>
                <w:sz w:val="24"/>
                <w:szCs w:val="24"/>
                <w:lang w:val="bg-BG"/>
              </w:rPr>
              <w:t xml:space="preserve">     </w:t>
            </w:r>
            <w:r>
              <w:rPr>
                <w:rFonts w:cs="Arial"/>
                <w:color w:val="465967" w:themeColor="text1"/>
                <w:sz w:val="24"/>
                <w:szCs w:val="24"/>
              </w:rPr>
              <w:t xml:space="preserve">  Degree: </w:t>
            </w:r>
            <w:proofErr w:type="gramStart"/>
            <w:r w:rsidR="00710CE1" w:rsidRPr="00710CE1">
              <w:rPr>
                <w:rFonts w:cs="Arial"/>
                <w:color w:val="465967" w:themeColor="text1"/>
                <w:sz w:val="24"/>
                <w:szCs w:val="24"/>
              </w:rPr>
              <w:t>Bachelor’s Degree in Computer Systems and Technology</w:t>
            </w:r>
            <w:proofErr w:type="gramEnd"/>
            <w:r w:rsidR="00710CE1" w:rsidRPr="00710CE1">
              <w:rPr>
                <w:rFonts w:cs="Arial"/>
                <w:color w:val="465967" w:themeColor="text1"/>
                <w:sz w:val="24"/>
                <w:szCs w:val="24"/>
              </w:rPr>
              <w:t xml:space="preserve"> (Graphics, Animation &amp; Multimedia)</w:t>
            </w:r>
          </w:p>
          <w:p w14:paraId="59230387" w14:textId="385949A2" w:rsidR="00D712E4" w:rsidRPr="001C0E95" w:rsidRDefault="00D712E4" w:rsidP="00710CE1">
            <w:pPr>
              <w:rPr>
                <w:rFonts w:cs="Arial"/>
                <w:color w:val="465967" w:themeColor="text1"/>
                <w:sz w:val="24"/>
                <w:szCs w:val="24"/>
              </w:rPr>
            </w:pPr>
            <w:r>
              <w:rPr>
                <w:rFonts w:cs="Arial"/>
                <w:color w:val="465967" w:themeColor="text1"/>
                <w:sz w:val="24"/>
                <w:szCs w:val="24"/>
                <w:lang w:val="bg-BG"/>
              </w:rPr>
              <w:t xml:space="preserve">  </w:t>
            </w:r>
            <w:r w:rsidRPr="009F7AA8">
              <w:rPr>
                <w:rFonts w:cs="Arial"/>
                <w:color w:val="465967" w:themeColor="text1"/>
                <w:sz w:val="24"/>
                <w:szCs w:val="24"/>
              </w:rPr>
              <w:t xml:space="preserve">     </w:t>
            </w:r>
            <w:r w:rsidRPr="001C0E95">
              <w:rPr>
                <w:rFonts w:cs="Arial"/>
                <w:color w:val="465967" w:themeColor="text1"/>
                <w:sz w:val="24"/>
                <w:szCs w:val="24"/>
              </w:rPr>
              <w:t>Institute</w:t>
            </w:r>
            <w:r w:rsidR="00952F30" w:rsidRPr="001C0E95">
              <w:rPr>
                <w:rFonts w:cs="Arial"/>
                <w:color w:val="465967" w:themeColor="text1"/>
                <w:sz w:val="24"/>
                <w:szCs w:val="24"/>
              </w:rPr>
              <w:t>:</w:t>
            </w:r>
            <w:r w:rsidR="00F83C4F" w:rsidRPr="001C0E95">
              <w:rPr>
                <w:rFonts w:cs="Arial"/>
                <w:color w:val="465967" w:themeColor="text1"/>
                <w:sz w:val="24"/>
                <w:szCs w:val="24"/>
              </w:rPr>
              <w:t xml:space="preserve"> </w:t>
            </w:r>
            <w:r w:rsidR="00710CE1" w:rsidRPr="00710CE1">
              <w:rPr>
                <w:rFonts w:cs="Arial"/>
                <w:color w:val="465967" w:themeColor="text1"/>
                <w:sz w:val="24"/>
                <w:szCs w:val="24"/>
              </w:rPr>
              <w:t>New Bulgarian University</w:t>
            </w:r>
          </w:p>
          <w:p w14:paraId="018E0C84" w14:textId="12634818" w:rsidR="009F7AA8" w:rsidRPr="001C0E95" w:rsidRDefault="00D712E4" w:rsidP="00175038">
            <w:pPr>
              <w:rPr>
                <w:rFonts w:cs="Arial"/>
                <w:color w:val="465967" w:themeColor="text1"/>
                <w:sz w:val="24"/>
                <w:szCs w:val="24"/>
              </w:rPr>
            </w:pPr>
            <w:r w:rsidRPr="00B362E5">
              <w:rPr>
                <w:rFonts w:cs="Arial"/>
                <w:color w:val="465967" w:themeColor="text1"/>
                <w:sz w:val="24"/>
                <w:szCs w:val="24"/>
                <w:lang w:val="bg-BG"/>
              </w:rPr>
              <w:t xml:space="preserve">      </w:t>
            </w:r>
            <w:r w:rsidRPr="001C0E95">
              <w:rPr>
                <w:rFonts w:cs="Arial"/>
                <w:color w:val="465967" w:themeColor="text1"/>
                <w:sz w:val="24"/>
                <w:szCs w:val="24"/>
              </w:rPr>
              <w:t xml:space="preserve"> </w:t>
            </w:r>
            <w:r w:rsidRPr="00B362E5">
              <w:rPr>
                <w:rFonts w:cs="Arial"/>
                <w:color w:val="465967" w:themeColor="text1"/>
                <w:sz w:val="24"/>
                <w:szCs w:val="24"/>
                <w:lang w:val="bg-BG"/>
              </w:rPr>
              <w:t xml:space="preserve">Location: </w:t>
            </w:r>
            <w:proofErr w:type="spellStart"/>
            <w:r w:rsidR="00710CE1">
              <w:rPr>
                <w:rFonts w:cs="Arial"/>
                <w:color w:val="465967" w:themeColor="text1"/>
                <w:sz w:val="24"/>
                <w:szCs w:val="24"/>
              </w:rPr>
              <w:t>Sofia,Bulgaria</w:t>
            </w:r>
            <w:proofErr w:type="spellEnd"/>
          </w:p>
          <w:p w14:paraId="31D24622" w14:textId="77777777" w:rsidR="00710CE1" w:rsidRPr="00710CE1" w:rsidRDefault="00D712E4" w:rsidP="00710CE1">
            <w:pPr>
              <w:rPr>
                <w:rFonts w:cs="Arial"/>
                <w:color w:val="465967" w:themeColor="text1"/>
                <w:sz w:val="24"/>
                <w:szCs w:val="24"/>
              </w:rPr>
            </w:pPr>
            <w:r w:rsidRPr="001C0E95">
              <w:t xml:space="preserve">         </w:t>
            </w:r>
            <w:r w:rsidRPr="009F7AA8">
              <w:rPr>
                <w:rFonts w:cs="Arial"/>
                <w:color w:val="465967" w:themeColor="text1"/>
                <w:sz w:val="24"/>
                <w:szCs w:val="24"/>
              </w:rPr>
              <w:t xml:space="preserve">Year: </w:t>
            </w:r>
            <w:r w:rsidR="00710CE1" w:rsidRPr="00710CE1">
              <w:rPr>
                <w:rFonts w:cs="Arial"/>
                <w:color w:val="465967" w:themeColor="text1"/>
                <w:sz w:val="24"/>
                <w:szCs w:val="24"/>
              </w:rPr>
              <w:t>2000 – 2006</w:t>
            </w:r>
          </w:p>
          <w:p w14:paraId="74F2EB56" w14:textId="6AD95B05" w:rsidR="00D712E4" w:rsidRPr="009F7AA8" w:rsidRDefault="00D712E4" w:rsidP="00D712E4">
            <w:pPr>
              <w:rPr>
                <w:rFonts w:cs="Arial"/>
                <w:color w:val="465967" w:themeColor="text1"/>
                <w:sz w:val="24"/>
                <w:szCs w:val="24"/>
              </w:rPr>
            </w:pPr>
          </w:p>
          <w:p w14:paraId="51C36969" w14:textId="77777777" w:rsidR="002101A8" w:rsidRPr="000C18F2" w:rsidRDefault="002101A8" w:rsidP="002101A8">
            <w:pPr>
              <w:ind w:right="260"/>
              <w:rPr>
                <w:rFonts w:cs="Arial"/>
                <w:color w:val="465967" w:themeColor="text1"/>
                <w:sz w:val="24"/>
                <w:szCs w:val="24"/>
              </w:rPr>
            </w:pPr>
          </w:p>
          <w:p w14:paraId="7D7D7086" w14:textId="183E22C9" w:rsidR="007D19FD" w:rsidRPr="00683029" w:rsidRDefault="007D19FD" w:rsidP="00683029">
            <w:pPr>
              <w:jc w:val="left"/>
              <w:rPr>
                <w:rFonts w:cs="Arial"/>
                <w:b/>
                <w:color w:val="869CAD" w:themeColor="text2" w:themeTint="99"/>
                <w:sz w:val="40"/>
                <w:szCs w:val="40"/>
              </w:rPr>
            </w:pPr>
            <w:r>
              <w:rPr>
                <w:rFonts w:cs="Arial"/>
                <w:bCs/>
                <w:color w:val="869CAD" w:themeColor="text2" w:themeTint="99"/>
                <w:sz w:val="40"/>
                <w:szCs w:val="40"/>
                <w:lang w:eastAsia="es-UY"/>
              </w:rPr>
              <w:t>Languages</w:t>
            </w:r>
          </w:p>
          <w:p w14:paraId="21B01CB5" w14:textId="7B2C455B" w:rsidR="00E47496" w:rsidRDefault="00E47496" w:rsidP="00B23A8F">
            <w:pPr>
              <w:ind w:left="494" w:right="260"/>
              <w:rPr>
                <w:rFonts w:cs="Arial"/>
                <w:color w:val="465967" w:themeColor="text1"/>
                <w:sz w:val="24"/>
                <w:szCs w:val="24"/>
              </w:rPr>
            </w:pPr>
            <w:r>
              <w:rPr>
                <w:rFonts w:cs="Arial"/>
                <w:color w:val="465967" w:themeColor="text1"/>
                <w:sz w:val="24"/>
                <w:szCs w:val="24"/>
              </w:rPr>
              <w:t>Bulgarian: Native</w:t>
            </w:r>
          </w:p>
          <w:p w14:paraId="30FFB58A" w14:textId="77777777" w:rsidR="004347B9" w:rsidRPr="004347B9" w:rsidRDefault="00E47496" w:rsidP="004347B9">
            <w:pPr>
              <w:tabs>
                <w:tab w:val="left" w:pos="1935"/>
              </w:tabs>
              <w:ind w:left="494" w:right="260"/>
              <w:rPr>
                <w:rFonts w:cs="Arial"/>
                <w:color w:val="465967" w:themeColor="text1"/>
                <w:sz w:val="24"/>
                <w:szCs w:val="24"/>
              </w:rPr>
            </w:pPr>
            <w:r>
              <w:rPr>
                <w:rFonts w:cs="Arial"/>
                <w:color w:val="465967" w:themeColor="text1"/>
                <w:sz w:val="24"/>
                <w:szCs w:val="24"/>
              </w:rPr>
              <w:t>English:</w:t>
            </w:r>
            <w:r w:rsidR="004347B9">
              <w:rPr>
                <w:rFonts w:cs="Arial"/>
                <w:color w:val="465967" w:themeColor="text1"/>
                <w:sz w:val="24"/>
                <w:szCs w:val="24"/>
              </w:rPr>
              <w:t xml:space="preserve"> </w:t>
            </w:r>
            <w:r w:rsidR="004347B9" w:rsidRPr="004347B9">
              <w:rPr>
                <w:rFonts w:cs="Arial"/>
                <w:color w:val="465967" w:themeColor="text1"/>
                <w:sz w:val="24"/>
                <w:szCs w:val="24"/>
              </w:rPr>
              <w:t>Professional working proficiency</w:t>
            </w:r>
          </w:p>
          <w:p w14:paraId="267CE420" w14:textId="13F68B42" w:rsidR="005C52EB" w:rsidRDefault="00616605" w:rsidP="005C52EB">
            <w:pPr>
              <w:tabs>
                <w:tab w:val="left" w:pos="1935"/>
              </w:tabs>
              <w:ind w:left="494" w:right="260"/>
              <w:rPr>
                <w:rFonts w:cs="Arial"/>
                <w:color w:val="465967" w:themeColor="text1"/>
                <w:sz w:val="24"/>
                <w:szCs w:val="24"/>
              </w:rPr>
            </w:pPr>
            <w:r>
              <w:rPr>
                <w:rFonts w:cs="Arial"/>
                <w:color w:val="465967" w:themeColor="text1"/>
                <w:sz w:val="24"/>
                <w:szCs w:val="24"/>
              </w:rPr>
              <w:br/>
            </w:r>
            <w:r>
              <w:rPr>
                <w:rFonts w:cs="Arial"/>
                <w:color w:val="465967" w:themeColor="text1"/>
                <w:sz w:val="24"/>
                <w:szCs w:val="24"/>
              </w:rPr>
              <w:br/>
            </w:r>
          </w:p>
          <w:p w14:paraId="1319AEFF" w14:textId="77777777" w:rsidR="00616605" w:rsidRDefault="00616605" w:rsidP="00616605">
            <w:pPr>
              <w:ind w:right="260"/>
              <w:rPr>
                <w:rFonts w:cs="Arial"/>
                <w:color w:val="465967" w:themeColor="text1"/>
                <w:sz w:val="24"/>
                <w:szCs w:val="24"/>
              </w:rPr>
            </w:pPr>
          </w:p>
          <w:p w14:paraId="5B5B1672" w14:textId="77777777" w:rsidR="00616605" w:rsidRPr="00C76785" w:rsidRDefault="00616605" w:rsidP="00616605">
            <w:pPr>
              <w:ind w:left="68"/>
              <w:jc w:val="left"/>
              <w:rPr>
                <w:rFonts w:cs="Arial"/>
                <w:bCs/>
                <w:color w:val="869CAD" w:themeColor="text2" w:themeTint="99"/>
                <w:sz w:val="40"/>
                <w:szCs w:val="40"/>
                <w:lang w:eastAsia="es-UY"/>
              </w:rPr>
            </w:pPr>
            <w:r w:rsidRPr="00C76785">
              <w:rPr>
                <w:rFonts w:cs="Arial"/>
                <w:bCs/>
                <w:color w:val="869CAD" w:themeColor="text2" w:themeTint="99"/>
                <w:sz w:val="40"/>
                <w:szCs w:val="40"/>
                <w:lang w:eastAsia="es-UY"/>
              </w:rPr>
              <w:t>Course</w:t>
            </w:r>
            <w:r>
              <w:rPr>
                <w:rFonts w:cs="Arial"/>
                <w:bCs/>
                <w:color w:val="869CAD" w:themeColor="text2" w:themeTint="99"/>
                <w:sz w:val="40"/>
                <w:szCs w:val="40"/>
                <w:lang w:eastAsia="es-UY"/>
              </w:rPr>
              <w:t>s/Certificates/Trainings</w:t>
            </w:r>
            <w:r w:rsidRPr="00C76785">
              <w:rPr>
                <w:rFonts w:cs="Arial"/>
                <w:bCs/>
                <w:color w:val="869CAD" w:themeColor="text2" w:themeTint="99"/>
                <w:sz w:val="40"/>
                <w:szCs w:val="40"/>
                <w:lang w:eastAsia="es-UY"/>
              </w:rPr>
              <w:t xml:space="preserve"> </w:t>
            </w:r>
          </w:p>
          <w:p w14:paraId="13916297" w14:textId="77777777" w:rsidR="000E2F69" w:rsidRPr="000E2F69" w:rsidRDefault="000E2F69" w:rsidP="000E2F69">
            <w:pPr>
              <w:pStyle w:val="Aufzhlung"/>
              <w:rPr>
                <w:lang w:val="en-US"/>
              </w:rPr>
            </w:pPr>
            <w:r w:rsidRPr="000E2F69">
              <w:rPr>
                <w:lang w:val="en-US"/>
              </w:rPr>
              <w:t>Microsoft 365 Endpoint Administrator (MD-</w:t>
            </w:r>
            <w:proofErr w:type="gramStart"/>
            <w:r w:rsidRPr="000E2F69">
              <w:rPr>
                <w:lang w:val="en-US"/>
              </w:rPr>
              <w:t>102) —</w:t>
            </w:r>
            <w:proofErr w:type="gramEnd"/>
            <w:r w:rsidRPr="000E2F69">
              <w:rPr>
                <w:lang w:val="en-US"/>
              </w:rPr>
              <w:t xml:space="preserve"> Jan 2024</w:t>
            </w:r>
          </w:p>
          <w:p w14:paraId="7D4B78AB" w14:textId="77777777" w:rsidR="000E2F69" w:rsidRPr="000E2F69" w:rsidRDefault="000E2F69" w:rsidP="000E2F69">
            <w:pPr>
              <w:pStyle w:val="Aufzhlung"/>
              <w:rPr>
                <w:lang w:val="en-US"/>
              </w:rPr>
            </w:pPr>
            <w:r w:rsidRPr="000E2F69">
              <w:rPr>
                <w:lang w:val="en-US"/>
              </w:rPr>
              <w:t>Microsoft Certified: Azure Fundamentals (AZ-</w:t>
            </w:r>
            <w:proofErr w:type="gramStart"/>
            <w:r w:rsidRPr="000E2F69">
              <w:rPr>
                <w:lang w:val="en-US"/>
              </w:rPr>
              <w:t>900) —</w:t>
            </w:r>
            <w:proofErr w:type="gramEnd"/>
            <w:r w:rsidRPr="000E2F69">
              <w:rPr>
                <w:lang w:val="en-US"/>
              </w:rPr>
              <w:t xml:space="preserve"> May 2021</w:t>
            </w:r>
          </w:p>
          <w:p w14:paraId="643DBEC1" w14:textId="77777777" w:rsidR="000E2F69" w:rsidRPr="000E2F69" w:rsidRDefault="000E2F69" w:rsidP="000E2F69">
            <w:pPr>
              <w:pStyle w:val="Aufzhlung"/>
              <w:rPr>
                <w:lang w:val="en-US"/>
              </w:rPr>
            </w:pPr>
            <w:r w:rsidRPr="000E2F69">
              <w:rPr>
                <w:lang w:val="en-US"/>
              </w:rPr>
              <w:t>ITIL® 4 Foundation — 2021, ITIL® v3 Foundation — 2010</w:t>
            </w:r>
          </w:p>
          <w:p w14:paraId="63B0205E" w14:textId="77777777" w:rsidR="000E2F69" w:rsidRPr="000E2F69" w:rsidRDefault="000E2F69" w:rsidP="000E2F69">
            <w:pPr>
              <w:pStyle w:val="Aufzhlung"/>
              <w:rPr>
                <w:lang w:val="en-US"/>
              </w:rPr>
            </w:pPr>
            <w:r w:rsidRPr="000E2F69">
              <w:rPr>
                <w:lang w:val="en-US"/>
              </w:rPr>
              <w:t>Cisco CCNA: Network Fundamentals — 2011</w:t>
            </w:r>
          </w:p>
          <w:p w14:paraId="6696C99C" w14:textId="77777777" w:rsidR="00781B96" w:rsidRPr="00781B96" w:rsidRDefault="00781B96" w:rsidP="00781B96">
            <w:pPr>
              <w:pStyle w:val="Aufzhlung"/>
              <w:rPr>
                <w:lang w:val="en-US"/>
              </w:rPr>
            </w:pPr>
            <w:r w:rsidRPr="00781B96">
              <w:rPr>
                <w:lang w:val="en-US"/>
              </w:rPr>
              <w:t>Cisco CCNA: Security — 2011</w:t>
            </w:r>
          </w:p>
          <w:p w14:paraId="354AD6A8" w14:textId="7DC2F125" w:rsidR="00616605" w:rsidRPr="00781B96" w:rsidRDefault="00781B96" w:rsidP="00781B96">
            <w:pPr>
              <w:pStyle w:val="Aufzhlung"/>
              <w:rPr>
                <w:lang w:val="en-US"/>
              </w:rPr>
            </w:pPr>
            <w:r w:rsidRPr="00781B96">
              <w:rPr>
                <w:lang w:val="en-US"/>
              </w:rPr>
              <w:t>Microsoft Windows Server (2008 / 2012) Administration &amp; Troubleshooting</w:t>
            </w:r>
          </w:p>
          <w:p w14:paraId="664F106A" w14:textId="20485E0B" w:rsidR="002101A8" w:rsidRPr="00100D1B" w:rsidRDefault="002101A8" w:rsidP="001C0E95">
            <w:pPr>
              <w:tabs>
                <w:tab w:val="left" w:pos="1935"/>
              </w:tabs>
              <w:ind w:left="494" w:right="260"/>
              <w:rPr>
                <w:rFonts w:cs="Arial"/>
                <w:color w:val="465967" w:themeColor="text1"/>
                <w:sz w:val="24"/>
                <w:szCs w:val="24"/>
                <w:lang w:val="bg-BG"/>
              </w:rPr>
            </w:pPr>
          </w:p>
        </w:tc>
      </w:tr>
    </w:tbl>
    <w:p w14:paraId="14F1EFA9" w14:textId="77777777" w:rsidR="000330DB" w:rsidRDefault="000330DB" w:rsidP="00D06DAE">
      <w:pPr>
        <w:rPr>
          <w:rFonts w:cs="Arial"/>
          <w:bCs/>
          <w:color w:val="869CAD" w:themeColor="text2" w:themeTint="99"/>
          <w:sz w:val="40"/>
          <w:szCs w:val="40"/>
          <w:lang w:eastAsia="es-UY"/>
        </w:rPr>
      </w:pPr>
    </w:p>
    <w:p w14:paraId="2D031971" w14:textId="2083E290" w:rsidR="00B938F7" w:rsidRDefault="00840623" w:rsidP="00D06DAE">
      <w:pPr>
        <w:rPr>
          <w:rFonts w:cs="Arial"/>
          <w:bCs/>
          <w:color w:val="869CAD" w:themeColor="text2" w:themeTint="99"/>
          <w:sz w:val="40"/>
          <w:szCs w:val="40"/>
          <w:lang w:eastAsia="es-UY"/>
        </w:rPr>
      </w:pPr>
      <w:r w:rsidRPr="00937B50">
        <w:rPr>
          <w:rFonts w:cs="Arial"/>
          <w:bCs/>
          <w:color w:val="869CAD" w:themeColor="text2" w:themeTint="99"/>
          <w:sz w:val="40"/>
          <w:szCs w:val="40"/>
          <w:lang w:eastAsia="es-UY"/>
        </w:rPr>
        <w:t>Work Experience</w:t>
      </w:r>
    </w:p>
    <w:tbl>
      <w:tblPr>
        <w:tblStyle w:val="ColorfulShading1"/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72"/>
        <w:gridCol w:w="6095"/>
      </w:tblGrid>
      <w:tr w:rsidR="002C389D" w:rsidRPr="00F1271D" w14:paraId="405D4780" w14:textId="77777777" w:rsidTr="002C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  <w:tcBorders>
              <w:top w:val="single" w:sz="24" w:space="0" w:color="21408C" w:themeColor="accent1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6AC61C" w14:textId="77777777" w:rsidR="002C389D" w:rsidRPr="003C407B" w:rsidRDefault="002C389D" w:rsidP="002C56A7">
            <w:pPr>
              <w:jc w:val="left"/>
              <w:rPr>
                <w:rFonts w:cs="Arial"/>
                <w:b/>
                <w:color w:val="21408C" w:themeColor="accent1"/>
                <w:sz w:val="24"/>
                <w:szCs w:val="24"/>
              </w:rPr>
            </w:pPr>
            <w:r>
              <w:rPr>
                <w:rFonts w:cs="Arial"/>
                <w:b/>
                <w:color w:val="21408C" w:themeColor="accent1"/>
                <w:sz w:val="24"/>
                <w:szCs w:val="24"/>
              </w:rPr>
              <w:t>Project Name</w:t>
            </w:r>
          </w:p>
        </w:tc>
        <w:tc>
          <w:tcPr>
            <w:tcW w:w="6095" w:type="dxa"/>
            <w:tcBorders>
              <w:top w:val="single" w:sz="24" w:space="0" w:color="21408C" w:themeColor="accent1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43F02DA" w14:textId="77777777" w:rsidR="002C389D" w:rsidRPr="00F1271D" w:rsidRDefault="002C389D" w:rsidP="002C56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</w:p>
        </w:tc>
      </w:tr>
      <w:tr w:rsidR="002C389D" w:rsidRPr="00F1271D" w14:paraId="4658E5B0" w14:textId="77777777" w:rsidTr="002C56A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558CDF54" w14:textId="77777777" w:rsidR="002C389D" w:rsidRPr="007D19FD" w:rsidRDefault="002C389D" w:rsidP="002C56A7">
            <w:pPr>
              <w:jc w:val="left"/>
              <w:rPr>
                <w:rFonts w:cs="Arial"/>
                <w:b/>
                <w:bCs/>
                <w:color w:val="4CC0FF" w:themeColor="accent2" w:themeTint="99"/>
                <w:sz w:val="24"/>
                <w:szCs w:val="24"/>
              </w:rPr>
            </w:pPr>
            <w:r w:rsidRPr="007D19FD">
              <w:rPr>
                <w:rFonts w:cs="Arial"/>
                <w:b/>
                <w:bCs/>
                <w:color w:val="4CC0FF" w:themeColor="accent2" w:themeTint="99"/>
                <w:sz w:val="24"/>
                <w:szCs w:val="24"/>
              </w:rPr>
              <w:t>Employer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8606D97" w14:textId="758BF6B9" w:rsidR="002C389D" w:rsidRPr="00E25C6C" w:rsidRDefault="00563248" w:rsidP="002C56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 w:val="24"/>
                <w:szCs w:val="24"/>
                <w:lang w:val="bg-BG"/>
              </w:rPr>
            </w:pPr>
            <w:r>
              <w:rPr>
                <w:rFonts w:cs="Arial"/>
                <w:b/>
                <w:sz w:val="24"/>
                <w:szCs w:val="24"/>
                <w:lang w:val="en-GB"/>
              </w:rPr>
              <w:t>Confidential</w:t>
            </w:r>
          </w:p>
        </w:tc>
      </w:tr>
      <w:tr w:rsidR="002C389D" w:rsidRPr="00F1271D" w14:paraId="77FB5193" w14:textId="77777777" w:rsidTr="002C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  <w:tcBorders>
              <w:right w:val="single" w:sz="4" w:space="0" w:color="auto"/>
            </w:tcBorders>
            <w:shd w:val="clear" w:color="auto" w:fill="auto"/>
          </w:tcPr>
          <w:p w14:paraId="5B7074BE" w14:textId="77777777" w:rsidR="002C389D" w:rsidRPr="00F50FC4" w:rsidRDefault="002C389D" w:rsidP="002C56A7">
            <w:pPr>
              <w:jc w:val="left"/>
              <w:rPr>
                <w:rFonts w:cs="Arial"/>
                <w:b/>
                <w:bCs/>
                <w:color w:val="008BD5" w:themeColor="accent2"/>
                <w:sz w:val="24"/>
                <w:szCs w:val="24"/>
              </w:rPr>
            </w:pPr>
            <w:r w:rsidRPr="007D19FD">
              <w:rPr>
                <w:rFonts w:cs="Arial"/>
                <w:b/>
                <w:bCs/>
                <w:color w:val="4CC0FF" w:themeColor="accent2" w:themeTint="99"/>
                <w:sz w:val="24"/>
                <w:szCs w:val="24"/>
              </w:rPr>
              <w:t>Duration</w:t>
            </w:r>
          </w:p>
        </w:tc>
        <w:tc>
          <w:tcPr>
            <w:tcW w:w="6095" w:type="dxa"/>
            <w:tcBorders>
              <w:left w:val="single" w:sz="4" w:space="0" w:color="auto"/>
            </w:tcBorders>
            <w:shd w:val="clear" w:color="auto" w:fill="auto"/>
          </w:tcPr>
          <w:p w14:paraId="043B74C5" w14:textId="68028105" w:rsidR="002C389D" w:rsidRPr="0002362C" w:rsidRDefault="0002362C" w:rsidP="000236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sz w:val="24"/>
                <w:szCs w:val="24"/>
              </w:rPr>
            </w:pPr>
            <w:r w:rsidRPr="0002362C">
              <w:rPr>
                <w:rFonts w:cs="Arial"/>
                <w:b/>
                <w:sz w:val="24"/>
                <w:szCs w:val="24"/>
              </w:rPr>
              <w:t xml:space="preserve">June 2021 – Present </w:t>
            </w:r>
          </w:p>
        </w:tc>
      </w:tr>
      <w:tr w:rsidR="002C389D" w:rsidRPr="005C6B60" w14:paraId="4A3E95BD" w14:textId="77777777" w:rsidTr="002C56A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  <w:tcBorders>
              <w:right w:val="single" w:sz="4" w:space="0" w:color="auto"/>
            </w:tcBorders>
            <w:shd w:val="clear" w:color="auto" w:fill="auto"/>
          </w:tcPr>
          <w:p w14:paraId="7F757474" w14:textId="77777777" w:rsidR="002C389D" w:rsidRPr="007D19FD" w:rsidRDefault="002C389D" w:rsidP="002C56A7">
            <w:pPr>
              <w:jc w:val="left"/>
              <w:rPr>
                <w:rFonts w:cs="Arial"/>
                <w:b/>
                <w:bCs/>
                <w:color w:val="4CC0FF" w:themeColor="accent2" w:themeTint="99"/>
                <w:sz w:val="24"/>
                <w:szCs w:val="24"/>
              </w:rPr>
            </w:pPr>
            <w:r w:rsidRPr="007D19FD">
              <w:rPr>
                <w:rFonts w:cs="Arial"/>
                <w:b/>
                <w:bCs/>
                <w:color w:val="4CC0FF" w:themeColor="accent2" w:themeTint="99"/>
                <w:sz w:val="24"/>
                <w:szCs w:val="24"/>
              </w:rPr>
              <w:t>Responsibilities</w:t>
            </w:r>
          </w:p>
        </w:tc>
        <w:tc>
          <w:tcPr>
            <w:tcW w:w="6095" w:type="dxa"/>
            <w:tcBorders>
              <w:left w:val="single" w:sz="4" w:space="0" w:color="auto"/>
            </w:tcBorders>
            <w:shd w:val="clear" w:color="auto" w:fill="auto"/>
          </w:tcPr>
          <w:p w14:paraId="56C7BF21" w14:textId="77777777" w:rsidR="0002362C" w:rsidRPr="0002362C" w:rsidRDefault="0002362C" w:rsidP="0002362C">
            <w:pPr>
              <w:pStyle w:val="Aufzhlu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2362C">
              <w:rPr>
                <w:lang w:val="en-US"/>
              </w:rPr>
              <w:t xml:space="preserve">Manage endpoint devices and applications in a fully cloud-managed Microsoft environment  </w:t>
            </w:r>
          </w:p>
          <w:p w14:paraId="47FC41DC" w14:textId="77777777" w:rsidR="0002362C" w:rsidRPr="0002362C" w:rsidRDefault="0002362C" w:rsidP="0002362C">
            <w:pPr>
              <w:pStyle w:val="Aufzhlu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2362C">
              <w:rPr>
                <w:lang w:val="en-US"/>
              </w:rPr>
              <w:t xml:space="preserve">Design and maintain Intune device configurations, compliance policies, and security baselines  </w:t>
            </w:r>
          </w:p>
          <w:p w14:paraId="33776BD7" w14:textId="77777777" w:rsidR="0002362C" w:rsidRPr="0002362C" w:rsidRDefault="0002362C" w:rsidP="0002362C">
            <w:pPr>
              <w:pStyle w:val="Aufzhlu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2362C">
              <w:rPr>
                <w:lang w:val="en-US"/>
              </w:rPr>
              <w:t xml:space="preserve">Develop and maintain PowerShell scripts for automation, deployment, and remediation  </w:t>
            </w:r>
          </w:p>
          <w:p w14:paraId="0770E58F" w14:textId="77777777" w:rsidR="0002362C" w:rsidRPr="0002362C" w:rsidRDefault="0002362C" w:rsidP="0002362C">
            <w:pPr>
              <w:pStyle w:val="Aufzhlu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2362C">
              <w:rPr>
                <w:lang w:val="en-US"/>
              </w:rPr>
              <w:t xml:space="preserve">Package and provision Win32 applications following enterprise standards  </w:t>
            </w:r>
          </w:p>
          <w:p w14:paraId="1123593F" w14:textId="77777777" w:rsidR="0002362C" w:rsidRPr="0002362C" w:rsidRDefault="0002362C" w:rsidP="0002362C">
            <w:pPr>
              <w:pStyle w:val="Aufzhlu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2362C">
              <w:rPr>
                <w:lang w:val="en-US"/>
              </w:rPr>
              <w:t xml:space="preserve">Integrate and maintain </w:t>
            </w:r>
            <w:proofErr w:type="spellStart"/>
            <w:r w:rsidRPr="0002362C">
              <w:rPr>
                <w:lang w:val="en-US"/>
              </w:rPr>
              <w:t>PatchMyPC</w:t>
            </w:r>
            <w:proofErr w:type="spellEnd"/>
            <w:r w:rsidRPr="0002362C">
              <w:rPr>
                <w:lang w:val="en-US"/>
              </w:rPr>
              <w:t xml:space="preserve"> for application and patch management  </w:t>
            </w:r>
          </w:p>
          <w:p w14:paraId="14238581" w14:textId="77777777" w:rsidR="0002362C" w:rsidRPr="0002362C" w:rsidRDefault="0002362C" w:rsidP="0002362C">
            <w:pPr>
              <w:pStyle w:val="Aufzhlu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2362C">
              <w:rPr>
                <w:lang w:val="en-US"/>
              </w:rPr>
              <w:t xml:space="preserve">Perform QA, testing, and troubleshooting of deployments  </w:t>
            </w:r>
          </w:p>
          <w:p w14:paraId="31C56182" w14:textId="77777777" w:rsidR="0002362C" w:rsidRPr="0002362C" w:rsidRDefault="0002362C" w:rsidP="0002362C">
            <w:pPr>
              <w:pStyle w:val="Aufzhlu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2362C">
              <w:rPr>
                <w:lang w:val="en-US"/>
              </w:rPr>
              <w:t>Document processes using Jira and Confluence</w:t>
            </w:r>
          </w:p>
          <w:p w14:paraId="58017050" w14:textId="7045DF9D" w:rsidR="002C389D" w:rsidRPr="003411EC" w:rsidRDefault="002C389D" w:rsidP="0002362C">
            <w:pPr>
              <w:pStyle w:val="Aufzhlung"/>
              <w:numPr>
                <w:ilvl w:val="0"/>
                <w:numId w:val="0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2C389D" w:rsidRPr="00C21CCC" w14:paraId="34355E43" w14:textId="77777777" w:rsidTr="002C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  <w:tcBorders>
              <w:right w:val="single" w:sz="4" w:space="0" w:color="auto"/>
            </w:tcBorders>
            <w:shd w:val="clear" w:color="auto" w:fill="auto"/>
          </w:tcPr>
          <w:p w14:paraId="5E0343FB" w14:textId="77777777" w:rsidR="002C389D" w:rsidRPr="007D19FD" w:rsidRDefault="002C389D" w:rsidP="002C56A7">
            <w:pPr>
              <w:jc w:val="left"/>
              <w:rPr>
                <w:rFonts w:cs="Arial"/>
                <w:b/>
                <w:bCs/>
                <w:color w:val="4CC0FF" w:themeColor="accent2" w:themeTint="99"/>
                <w:sz w:val="24"/>
                <w:szCs w:val="24"/>
              </w:rPr>
            </w:pPr>
            <w:r w:rsidRPr="007D19FD">
              <w:rPr>
                <w:rFonts w:cs="Arial"/>
                <w:b/>
                <w:bCs/>
                <w:color w:val="4CC0FF" w:themeColor="accent2" w:themeTint="99"/>
                <w:sz w:val="24"/>
                <w:szCs w:val="24"/>
              </w:rPr>
              <w:t>Position</w:t>
            </w:r>
          </w:p>
        </w:tc>
        <w:tc>
          <w:tcPr>
            <w:tcW w:w="6095" w:type="dxa"/>
            <w:tcBorders>
              <w:left w:val="single" w:sz="4" w:space="0" w:color="auto"/>
            </w:tcBorders>
            <w:shd w:val="clear" w:color="auto" w:fill="auto"/>
          </w:tcPr>
          <w:p w14:paraId="3E53E999" w14:textId="25AD4FBB" w:rsidR="002C389D" w:rsidRPr="0002362C" w:rsidRDefault="0002362C" w:rsidP="0002362C">
            <w:pPr>
              <w:snapToGri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sz w:val="24"/>
                <w:szCs w:val="24"/>
              </w:rPr>
            </w:pPr>
            <w:r w:rsidRPr="0002362C">
              <w:rPr>
                <w:rFonts w:cs="Arial"/>
                <w:b/>
                <w:bCs/>
                <w:sz w:val="24"/>
                <w:szCs w:val="24"/>
              </w:rPr>
              <w:t xml:space="preserve">IT System Engineer – Modern Workplace </w:t>
            </w:r>
          </w:p>
        </w:tc>
      </w:tr>
      <w:tr w:rsidR="002C389D" w:rsidRPr="003907F5" w14:paraId="15998364" w14:textId="77777777" w:rsidTr="002C56A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  <w:tcBorders>
              <w:bottom w:val="single" w:sz="4" w:space="0" w:color="21408C" w:themeColor="accent1"/>
              <w:right w:val="single" w:sz="4" w:space="0" w:color="auto"/>
            </w:tcBorders>
            <w:shd w:val="clear" w:color="auto" w:fill="auto"/>
          </w:tcPr>
          <w:p w14:paraId="7E6DF558" w14:textId="77777777" w:rsidR="002C389D" w:rsidRPr="007D19FD" w:rsidRDefault="002C389D" w:rsidP="002C56A7">
            <w:pPr>
              <w:jc w:val="left"/>
              <w:rPr>
                <w:rFonts w:cs="Arial"/>
                <w:b/>
                <w:bCs/>
                <w:color w:val="4CC0FF" w:themeColor="accent2" w:themeTint="99"/>
                <w:sz w:val="24"/>
                <w:szCs w:val="24"/>
              </w:rPr>
            </w:pPr>
            <w:r w:rsidRPr="007D19FD">
              <w:rPr>
                <w:rFonts w:cs="Arial"/>
                <w:b/>
                <w:bCs/>
                <w:color w:val="4CC0FF" w:themeColor="accent2" w:themeTint="99"/>
                <w:sz w:val="24"/>
                <w:szCs w:val="24"/>
              </w:rPr>
              <w:t>Location</w:t>
            </w:r>
          </w:p>
        </w:tc>
        <w:tc>
          <w:tcPr>
            <w:tcW w:w="6095" w:type="dxa"/>
            <w:tcBorders>
              <w:left w:val="single" w:sz="4" w:space="0" w:color="auto"/>
            </w:tcBorders>
            <w:shd w:val="clear" w:color="auto" w:fill="auto"/>
          </w:tcPr>
          <w:p w14:paraId="5B6A3C56" w14:textId="279BCD92" w:rsidR="002C389D" w:rsidRPr="003907F5" w:rsidRDefault="003411EC" w:rsidP="002C56A7">
            <w:pPr>
              <w:snapToGri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/>
                <w:b/>
                <w:bCs/>
                <w:sz w:val="24"/>
                <w:szCs w:val="24"/>
              </w:rPr>
              <w:t>Sofia, Bulgaria</w:t>
            </w:r>
          </w:p>
        </w:tc>
      </w:tr>
      <w:tr w:rsidR="00EB516C" w:rsidRPr="004D13BC" w14:paraId="4A5B3606" w14:textId="77777777" w:rsidTr="00F755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  <w:tcBorders>
              <w:top w:val="single" w:sz="24" w:space="0" w:color="21408C" w:themeColor="accent1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4F7E03" w14:textId="3A24B1BD" w:rsidR="00EB516C" w:rsidRPr="003C407B" w:rsidRDefault="00A77C4A" w:rsidP="00687BC1">
            <w:pPr>
              <w:jc w:val="left"/>
              <w:rPr>
                <w:rFonts w:cs="Arial"/>
                <w:b/>
                <w:color w:val="21408C" w:themeColor="accent1"/>
                <w:sz w:val="24"/>
                <w:szCs w:val="24"/>
              </w:rPr>
            </w:pPr>
            <w:bookmarkStart w:id="0" w:name="_Hlk126050141"/>
            <w:r>
              <w:rPr>
                <w:rFonts w:cs="Arial"/>
                <w:b/>
                <w:color w:val="21408C" w:themeColor="accent1"/>
                <w:sz w:val="24"/>
                <w:szCs w:val="24"/>
              </w:rPr>
              <w:lastRenderedPageBreak/>
              <w:t>Project Name</w:t>
            </w:r>
          </w:p>
        </w:tc>
        <w:tc>
          <w:tcPr>
            <w:tcW w:w="6095" w:type="dxa"/>
            <w:tcBorders>
              <w:top w:val="single" w:sz="24" w:space="0" w:color="21408C" w:themeColor="accent1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9A2170E" w14:textId="5E9C06BD" w:rsidR="00EB516C" w:rsidRPr="00F1271D" w:rsidRDefault="00EB516C" w:rsidP="00687B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</w:p>
        </w:tc>
      </w:tr>
      <w:tr w:rsidR="00EB516C" w:rsidRPr="004D13BC" w14:paraId="5915F88C" w14:textId="77777777" w:rsidTr="00F7559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28345807" w14:textId="2EC6D585" w:rsidR="00EB516C" w:rsidRPr="007D19FD" w:rsidRDefault="00EB516C" w:rsidP="00A77C4A">
            <w:pPr>
              <w:jc w:val="left"/>
              <w:rPr>
                <w:rFonts w:cs="Arial"/>
                <w:b/>
                <w:bCs/>
                <w:color w:val="4CC0FF" w:themeColor="accent2" w:themeTint="99"/>
                <w:sz w:val="24"/>
                <w:szCs w:val="24"/>
              </w:rPr>
            </w:pPr>
            <w:r w:rsidRPr="007D19FD">
              <w:rPr>
                <w:rFonts w:cs="Arial"/>
                <w:b/>
                <w:bCs/>
                <w:color w:val="4CC0FF" w:themeColor="accent2" w:themeTint="99"/>
                <w:sz w:val="24"/>
                <w:szCs w:val="24"/>
              </w:rPr>
              <w:t>Employer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B21C1D5" w14:textId="6E0B18F9" w:rsidR="00EB516C" w:rsidRPr="00F1271D" w:rsidRDefault="00D14D08" w:rsidP="00687B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/>
                <w:b/>
                <w:sz w:val="24"/>
                <w:szCs w:val="24"/>
              </w:rPr>
              <w:t>Confidential</w:t>
            </w:r>
          </w:p>
        </w:tc>
      </w:tr>
      <w:tr w:rsidR="00EB516C" w:rsidRPr="004D13BC" w14:paraId="059A2D03" w14:textId="77777777" w:rsidTr="00F755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  <w:tcBorders>
              <w:right w:val="single" w:sz="4" w:space="0" w:color="auto"/>
            </w:tcBorders>
            <w:shd w:val="clear" w:color="auto" w:fill="auto"/>
          </w:tcPr>
          <w:p w14:paraId="3AECE98D" w14:textId="77777777" w:rsidR="00EB516C" w:rsidRPr="00F50FC4" w:rsidRDefault="00EB516C" w:rsidP="00687BC1">
            <w:pPr>
              <w:jc w:val="left"/>
              <w:rPr>
                <w:rFonts w:cs="Arial"/>
                <w:b/>
                <w:bCs/>
                <w:color w:val="008BD5" w:themeColor="accent2"/>
                <w:sz w:val="24"/>
                <w:szCs w:val="24"/>
              </w:rPr>
            </w:pPr>
            <w:r w:rsidRPr="007D19FD">
              <w:rPr>
                <w:rFonts w:cs="Arial"/>
                <w:b/>
                <w:bCs/>
                <w:color w:val="4CC0FF" w:themeColor="accent2" w:themeTint="99"/>
                <w:sz w:val="24"/>
                <w:szCs w:val="24"/>
              </w:rPr>
              <w:t>Duration</w:t>
            </w:r>
          </w:p>
        </w:tc>
        <w:tc>
          <w:tcPr>
            <w:tcW w:w="6095" w:type="dxa"/>
            <w:tcBorders>
              <w:left w:val="single" w:sz="4" w:space="0" w:color="auto"/>
            </w:tcBorders>
            <w:shd w:val="clear" w:color="auto" w:fill="auto"/>
          </w:tcPr>
          <w:p w14:paraId="2DC8A622" w14:textId="482B8CFC" w:rsidR="00EB516C" w:rsidRPr="00D14D08" w:rsidRDefault="000821AC" w:rsidP="00082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sz w:val="24"/>
                <w:szCs w:val="24"/>
              </w:rPr>
            </w:pPr>
            <w:r w:rsidRPr="000821AC">
              <w:rPr>
                <w:rFonts w:cs="Arial"/>
                <w:b/>
                <w:sz w:val="24"/>
                <w:szCs w:val="24"/>
              </w:rPr>
              <w:t xml:space="preserve">May 2019 – June 2021 </w:t>
            </w:r>
          </w:p>
        </w:tc>
      </w:tr>
      <w:tr w:rsidR="00497892" w:rsidRPr="004D13BC" w14:paraId="4E9961B1" w14:textId="77777777" w:rsidTr="00F7559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  <w:tcBorders>
              <w:right w:val="single" w:sz="4" w:space="0" w:color="auto"/>
            </w:tcBorders>
            <w:shd w:val="clear" w:color="auto" w:fill="auto"/>
          </w:tcPr>
          <w:p w14:paraId="4B39A41D" w14:textId="1830CE37" w:rsidR="00497892" w:rsidRPr="007D19FD" w:rsidRDefault="00497892" w:rsidP="00497892">
            <w:pPr>
              <w:jc w:val="left"/>
              <w:rPr>
                <w:rFonts w:cs="Arial"/>
                <w:b/>
                <w:bCs/>
                <w:color w:val="4CC0FF" w:themeColor="accent2" w:themeTint="99"/>
                <w:sz w:val="24"/>
                <w:szCs w:val="24"/>
              </w:rPr>
            </w:pPr>
            <w:r w:rsidRPr="007D19FD">
              <w:rPr>
                <w:rFonts w:cs="Arial"/>
                <w:b/>
                <w:bCs/>
                <w:color w:val="4CC0FF" w:themeColor="accent2" w:themeTint="99"/>
                <w:sz w:val="24"/>
                <w:szCs w:val="24"/>
              </w:rPr>
              <w:t>Responsibilities</w:t>
            </w:r>
          </w:p>
        </w:tc>
        <w:tc>
          <w:tcPr>
            <w:tcW w:w="6095" w:type="dxa"/>
            <w:tcBorders>
              <w:left w:val="single" w:sz="4" w:space="0" w:color="auto"/>
            </w:tcBorders>
            <w:shd w:val="clear" w:color="auto" w:fill="auto"/>
          </w:tcPr>
          <w:p w14:paraId="6D50010F" w14:textId="77777777" w:rsidR="000821AC" w:rsidRPr="000821AC" w:rsidRDefault="000821AC" w:rsidP="000821AC">
            <w:pPr>
              <w:pStyle w:val="Aufzhlu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821AC">
              <w:rPr>
                <w:lang w:val="en-US"/>
              </w:rPr>
              <w:t xml:space="preserve">Application packaging for fat clients, Citrix (Ivanti/AppSense), and Intune  </w:t>
            </w:r>
          </w:p>
          <w:p w14:paraId="3145887F" w14:textId="77777777" w:rsidR="000821AC" w:rsidRPr="000821AC" w:rsidRDefault="000821AC" w:rsidP="000821AC">
            <w:pPr>
              <w:pStyle w:val="Aufzhlu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821AC">
              <w:rPr>
                <w:lang w:val="en-US"/>
              </w:rPr>
              <w:t xml:space="preserve">Supported Windows Server and client environments  </w:t>
            </w:r>
          </w:p>
          <w:p w14:paraId="53924747" w14:textId="77777777" w:rsidR="000821AC" w:rsidRPr="000821AC" w:rsidRDefault="000821AC" w:rsidP="000821AC">
            <w:pPr>
              <w:pStyle w:val="Aufzhlu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821AC">
              <w:rPr>
                <w:lang w:val="en-US"/>
              </w:rPr>
              <w:t xml:space="preserve">Managed Active Directory, Group Policy, user profiles, and registry configurations  </w:t>
            </w:r>
          </w:p>
          <w:p w14:paraId="2DC55226" w14:textId="77777777" w:rsidR="000821AC" w:rsidRPr="000821AC" w:rsidRDefault="000821AC" w:rsidP="000821AC">
            <w:pPr>
              <w:pStyle w:val="Aufzhlu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821AC">
              <w:rPr>
                <w:lang w:val="en-US"/>
              </w:rPr>
              <w:t xml:space="preserve">Delivered unattended and automated software installations via scripting  </w:t>
            </w:r>
          </w:p>
          <w:p w14:paraId="05ED501A" w14:textId="77777777" w:rsidR="000821AC" w:rsidRPr="000821AC" w:rsidRDefault="000821AC" w:rsidP="000821AC">
            <w:pPr>
              <w:pStyle w:val="Aufzhlu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821AC">
              <w:rPr>
                <w:lang w:val="en-US"/>
              </w:rPr>
              <w:t>Performed testing and resolved SLA-driven incidents</w:t>
            </w:r>
          </w:p>
          <w:p w14:paraId="49795407" w14:textId="39F598FB" w:rsidR="00762368" w:rsidRPr="003411EC" w:rsidRDefault="00762368" w:rsidP="000821AC">
            <w:pPr>
              <w:pStyle w:val="Aufzhlung"/>
              <w:numPr>
                <w:ilvl w:val="0"/>
                <w:numId w:val="0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497892" w:rsidRPr="004D13BC" w14:paraId="1A0D611B" w14:textId="77777777" w:rsidTr="00F06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  <w:tcBorders>
              <w:right w:val="single" w:sz="4" w:space="0" w:color="auto"/>
            </w:tcBorders>
            <w:shd w:val="clear" w:color="auto" w:fill="auto"/>
          </w:tcPr>
          <w:p w14:paraId="31C2DFC6" w14:textId="77777777" w:rsidR="00497892" w:rsidRPr="007D19FD" w:rsidRDefault="00497892" w:rsidP="00497892">
            <w:pPr>
              <w:jc w:val="left"/>
              <w:rPr>
                <w:rFonts w:cs="Arial"/>
                <w:b/>
                <w:bCs/>
                <w:color w:val="4CC0FF" w:themeColor="accent2" w:themeTint="99"/>
                <w:sz w:val="24"/>
                <w:szCs w:val="24"/>
              </w:rPr>
            </w:pPr>
            <w:r w:rsidRPr="007D19FD">
              <w:rPr>
                <w:rFonts w:cs="Arial"/>
                <w:b/>
                <w:bCs/>
                <w:color w:val="4CC0FF" w:themeColor="accent2" w:themeTint="99"/>
                <w:sz w:val="24"/>
                <w:szCs w:val="24"/>
              </w:rPr>
              <w:t>Position</w:t>
            </w:r>
          </w:p>
        </w:tc>
        <w:tc>
          <w:tcPr>
            <w:tcW w:w="6095" w:type="dxa"/>
            <w:tcBorders>
              <w:left w:val="single" w:sz="4" w:space="0" w:color="auto"/>
            </w:tcBorders>
            <w:shd w:val="clear" w:color="auto" w:fill="auto"/>
          </w:tcPr>
          <w:p w14:paraId="7BD68434" w14:textId="77777777" w:rsidR="000821AC" w:rsidRPr="000821AC" w:rsidRDefault="000821AC" w:rsidP="000821AC">
            <w:pPr>
              <w:pStyle w:val="Aufzhlung"/>
              <w:numPr>
                <w:ilvl w:val="0"/>
                <w:numId w:val="0"/>
              </w:numPr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szCs w:val="24"/>
                <w:lang w:val="en-US"/>
              </w:rPr>
            </w:pPr>
            <w:r w:rsidRPr="000821AC">
              <w:rPr>
                <w:rFonts w:cs="Arial"/>
                <w:b/>
                <w:bCs/>
                <w:szCs w:val="24"/>
                <w:lang w:val="en-US"/>
              </w:rPr>
              <w:t xml:space="preserve">Software Implementation Engineer </w:t>
            </w:r>
          </w:p>
          <w:p w14:paraId="1C0F827B" w14:textId="537C2323" w:rsidR="00497892" w:rsidRPr="00F06712" w:rsidRDefault="00497892" w:rsidP="00F47658">
            <w:pPr>
              <w:pStyle w:val="Aufzhlung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szCs w:val="24"/>
                <w:lang w:val="en-US"/>
              </w:rPr>
            </w:pPr>
          </w:p>
        </w:tc>
      </w:tr>
      <w:tr w:rsidR="00497892" w:rsidRPr="004876BE" w14:paraId="03E7BDCA" w14:textId="77777777" w:rsidTr="00EC702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  <w:tcBorders>
              <w:bottom w:val="single" w:sz="4" w:space="0" w:color="21408C" w:themeColor="accent1"/>
              <w:right w:val="single" w:sz="4" w:space="0" w:color="auto"/>
            </w:tcBorders>
            <w:shd w:val="clear" w:color="auto" w:fill="auto"/>
          </w:tcPr>
          <w:p w14:paraId="0E531A09" w14:textId="77777777" w:rsidR="00497892" w:rsidRPr="007D19FD" w:rsidRDefault="00497892" w:rsidP="00497892">
            <w:pPr>
              <w:jc w:val="left"/>
              <w:rPr>
                <w:rFonts w:cs="Arial"/>
                <w:b/>
                <w:bCs/>
                <w:color w:val="4CC0FF" w:themeColor="accent2" w:themeTint="99"/>
                <w:sz w:val="24"/>
                <w:szCs w:val="24"/>
              </w:rPr>
            </w:pPr>
            <w:r w:rsidRPr="007D19FD">
              <w:rPr>
                <w:rFonts w:cs="Arial"/>
                <w:b/>
                <w:bCs/>
                <w:color w:val="4CC0FF" w:themeColor="accent2" w:themeTint="99"/>
                <w:sz w:val="24"/>
                <w:szCs w:val="24"/>
              </w:rPr>
              <w:t>Location</w:t>
            </w:r>
          </w:p>
        </w:tc>
        <w:tc>
          <w:tcPr>
            <w:tcW w:w="6095" w:type="dxa"/>
            <w:tcBorders>
              <w:left w:val="single" w:sz="4" w:space="0" w:color="auto"/>
            </w:tcBorders>
            <w:shd w:val="clear" w:color="auto" w:fill="auto"/>
          </w:tcPr>
          <w:p w14:paraId="251A7ADA" w14:textId="304A98F2" w:rsidR="00497892" w:rsidRPr="009053D4" w:rsidRDefault="003411EC" w:rsidP="00497892">
            <w:pPr>
              <w:snapToGri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/>
                <w:b/>
                <w:bCs/>
                <w:sz w:val="24"/>
                <w:szCs w:val="24"/>
              </w:rPr>
              <w:t>Sofia, Bulgaria</w:t>
            </w:r>
          </w:p>
        </w:tc>
      </w:tr>
      <w:bookmarkEnd w:id="0"/>
      <w:tr w:rsidR="003411EC" w:rsidRPr="00F1271D" w14:paraId="0CD81E4B" w14:textId="77777777" w:rsidTr="00D400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  <w:tcBorders>
              <w:top w:val="single" w:sz="24" w:space="0" w:color="21408C" w:themeColor="accent1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004CD7" w14:textId="77777777" w:rsidR="003411EC" w:rsidRPr="003C407B" w:rsidRDefault="003411EC" w:rsidP="00D40032">
            <w:pPr>
              <w:jc w:val="left"/>
              <w:rPr>
                <w:rFonts w:cs="Arial"/>
                <w:b/>
                <w:color w:val="21408C" w:themeColor="accent1"/>
                <w:sz w:val="24"/>
                <w:szCs w:val="24"/>
              </w:rPr>
            </w:pPr>
            <w:r>
              <w:rPr>
                <w:rFonts w:cs="Arial"/>
                <w:b/>
                <w:color w:val="21408C" w:themeColor="accent1"/>
                <w:sz w:val="24"/>
                <w:szCs w:val="24"/>
              </w:rPr>
              <w:t>Project Name</w:t>
            </w:r>
          </w:p>
        </w:tc>
        <w:tc>
          <w:tcPr>
            <w:tcW w:w="6095" w:type="dxa"/>
            <w:tcBorders>
              <w:top w:val="single" w:sz="24" w:space="0" w:color="21408C" w:themeColor="accent1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A90B763" w14:textId="77777777" w:rsidR="003411EC" w:rsidRPr="00F1271D" w:rsidRDefault="003411EC" w:rsidP="00D400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</w:p>
        </w:tc>
      </w:tr>
      <w:tr w:rsidR="003411EC" w:rsidRPr="00F1271D" w14:paraId="40D8AFC3" w14:textId="77777777" w:rsidTr="00D4003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5A0EE81B" w14:textId="77777777" w:rsidR="003411EC" w:rsidRPr="007D19FD" w:rsidRDefault="003411EC" w:rsidP="00D40032">
            <w:pPr>
              <w:jc w:val="left"/>
              <w:rPr>
                <w:rFonts w:cs="Arial"/>
                <w:b/>
                <w:bCs/>
                <w:color w:val="4CC0FF" w:themeColor="accent2" w:themeTint="99"/>
                <w:sz w:val="24"/>
                <w:szCs w:val="24"/>
              </w:rPr>
            </w:pPr>
            <w:r w:rsidRPr="007D19FD">
              <w:rPr>
                <w:rFonts w:cs="Arial"/>
                <w:b/>
                <w:bCs/>
                <w:color w:val="4CC0FF" w:themeColor="accent2" w:themeTint="99"/>
                <w:sz w:val="24"/>
                <w:szCs w:val="24"/>
              </w:rPr>
              <w:t>Employer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8EB2AE1" w14:textId="4DA85B45" w:rsidR="003411EC" w:rsidRPr="00F1271D" w:rsidRDefault="000821AC" w:rsidP="00D400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/>
                <w:b/>
                <w:sz w:val="24"/>
                <w:szCs w:val="24"/>
              </w:rPr>
              <w:t>Confidential</w:t>
            </w:r>
          </w:p>
        </w:tc>
      </w:tr>
      <w:tr w:rsidR="003411EC" w:rsidRPr="008F01FC" w14:paraId="2A333C92" w14:textId="77777777" w:rsidTr="00D400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  <w:tcBorders>
              <w:right w:val="single" w:sz="4" w:space="0" w:color="auto"/>
            </w:tcBorders>
            <w:shd w:val="clear" w:color="auto" w:fill="auto"/>
          </w:tcPr>
          <w:p w14:paraId="53DBA441" w14:textId="77777777" w:rsidR="003411EC" w:rsidRPr="00F50FC4" w:rsidRDefault="003411EC" w:rsidP="00D40032">
            <w:pPr>
              <w:jc w:val="left"/>
              <w:rPr>
                <w:rFonts w:cs="Arial"/>
                <w:b/>
                <w:bCs/>
                <w:color w:val="008BD5" w:themeColor="accent2"/>
                <w:sz w:val="24"/>
                <w:szCs w:val="24"/>
              </w:rPr>
            </w:pPr>
            <w:r w:rsidRPr="007D19FD">
              <w:rPr>
                <w:rFonts w:cs="Arial"/>
                <w:b/>
                <w:bCs/>
                <w:color w:val="4CC0FF" w:themeColor="accent2" w:themeTint="99"/>
                <w:sz w:val="24"/>
                <w:szCs w:val="24"/>
              </w:rPr>
              <w:t>Duration</w:t>
            </w:r>
          </w:p>
        </w:tc>
        <w:tc>
          <w:tcPr>
            <w:tcW w:w="6095" w:type="dxa"/>
            <w:tcBorders>
              <w:left w:val="single" w:sz="4" w:space="0" w:color="auto"/>
            </w:tcBorders>
            <w:shd w:val="clear" w:color="auto" w:fill="auto"/>
          </w:tcPr>
          <w:p w14:paraId="521E5632" w14:textId="46BBCFD1" w:rsidR="000226DC" w:rsidRPr="000226DC" w:rsidRDefault="000226DC" w:rsidP="00022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sz w:val="24"/>
                <w:szCs w:val="24"/>
              </w:rPr>
            </w:pPr>
            <w:r w:rsidRPr="000226DC">
              <w:rPr>
                <w:rFonts w:cs="Arial"/>
                <w:b/>
                <w:sz w:val="24"/>
                <w:szCs w:val="24"/>
              </w:rPr>
              <w:t xml:space="preserve">May 2011 – May 2019 </w:t>
            </w:r>
          </w:p>
          <w:p w14:paraId="2C393857" w14:textId="5F94A9DB" w:rsidR="003411EC" w:rsidRPr="00B34532" w:rsidRDefault="003411EC" w:rsidP="00022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sz w:val="24"/>
                <w:szCs w:val="24"/>
              </w:rPr>
            </w:pPr>
          </w:p>
        </w:tc>
      </w:tr>
      <w:tr w:rsidR="003411EC" w:rsidRPr="00606B42" w14:paraId="380D27DE" w14:textId="77777777" w:rsidTr="00D4003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  <w:tcBorders>
              <w:right w:val="single" w:sz="4" w:space="0" w:color="auto"/>
            </w:tcBorders>
            <w:shd w:val="clear" w:color="auto" w:fill="auto"/>
          </w:tcPr>
          <w:p w14:paraId="0AA77426" w14:textId="77777777" w:rsidR="003411EC" w:rsidRPr="007D19FD" w:rsidRDefault="003411EC" w:rsidP="00D40032">
            <w:pPr>
              <w:jc w:val="left"/>
              <w:rPr>
                <w:rFonts w:cs="Arial"/>
                <w:b/>
                <w:bCs/>
                <w:color w:val="4CC0FF" w:themeColor="accent2" w:themeTint="99"/>
                <w:sz w:val="24"/>
                <w:szCs w:val="24"/>
              </w:rPr>
            </w:pPr>
            <w:r w:rsidRPr="007D19FD">
              <w:rPr>
                <w:rFonts w:cs="Arial"/>
                <w:b/>
                <w:bCs/>
                <w:color w:val="4CC0FF" w:themeColor="accent2" w:themeTint="99"/>
                <w:sz w:val="24"/>
                <w:szCs w:val="24"/>
              </w:rPr>
              <w:t>Responsibilities</w:t>
            </w:r>
          </w:p>
        </w:tc>
        <w:tc>
          <w:tcPr>
            <w:tcW w:w="6095" w:type="dxa"/>
            <w:tcBorders>
              <w:left w:val="single" w:sz="4" w:space="0" w:color="auto"/>
            </w:tcBorders>
            <w:shd w:val="clear" w:color="auto" w:fill="auto"/>
          </w:tcPr>
          <w:p w14:paraId="73382685" w14:textId="77777777" w:rsidR="000226DC" w:rsidRPr="000226DC" w:rsidRDefault="000226DC" w:rsidP="000226DC">
            <w:pPr>
              <w:pStyle w:val="Aufzhlu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226DC">
              <w:rPr>
                <w:lang w:val="en-US"/>
              </w:rPr>
              <w:t xml:space="preserve">Provided 2nd level enterprise IT support for all end users  </w:t>
            </w:r>
          </w:p>
          <w:p w14:paraId="4C2AA883" w14:textId="77777777" w:rsidR="000226DC" w:rsidRPr="000226DC" w:rsidRDefault="000226DC" w:rsidP="000226DC">
            <w:pPr>
              <w:pStyle w:val="Aufzhlu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226DC">
              <w:rPr>
                <w:lang w:val="en-US"/>
              </w:rPr>
              <w:t xml:space="preserve">Installed, configured, and maintained PCs, peripherals, and software  </w:t>
            </w:r>
          </w:p>
          <w:p w14:paraId="1B8F8E85" w14:textId="77777777" w:rsidR="000226DC" w:rsidRPr="000226DC" w:rsidRDefault="000226DC" w:rsidP="000226DC">
            <w:pPr>
              <w:pStyle w:val="Aufzhlu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226DC">
              <w:rPr>
                <w:lang w:val="en-US"/>
              </w:rPr>
              <w:t xml:space="preserve">Created and maintained Windows images using Acronis  </w:t>
            </w:r>
          </w:p>
          <w:p w14:paraId="6D5B517D" w14:textId="77777777" w:rsidR="000226DC" w:rsidRPr="000226DC" w:rsidRDefault="000226DC" w:rsidP="000226DC">
            <w:pPr>
              <w:pStyle w:val="Aufzhlu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226DC">
              <w:rPr>
                <w:lang w:val="en-US"/>
              </w:rPr>
              <w:t xml:space="preserve">Administered Active Directory users and computers  </w:t>
            </w:r>
          </w:p>
          <w:p w14:paraId="63522C0F" w14:textId="77777777" w:rsidR="000226DC" w:rsidRPr="000226DC" w:rsidRDefault="000226DC" w:rsidP="000226DC">
            <w:pPr>
              <w:pStyle w:val="Aufzhlu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226DC">
              <w:rPr>
                <w:lang w:val="en-US"/>
              </w:rPr>
              <w:t>Managed antivirus, patching, and VDI environments</w:t>
            </w:r>
          </w:p>
          <w:p w14:paraId="551F97BE" w14:textId="4FD6E0B7" w:rsidR="003411EC" w:rsidRPr="003411EC" w:rsidRDefault="003411EC" w:rsidP="000226DC">
            <w:pPr>
              <w:pStyle w:val="Aufzhlung"/>
              <w:numPr>
                <w:ilvl w:val="0"/>
                <w:numId w:val="0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3411EC" w:rsidRPr="00F06712" w14:paraId="5B91B8C5" w14:textId="77777777" w:rsidTr="00D400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  <w:tcBorders>
              <w:right w:val="single" w:sz="4" w:space="0" w:color="auto"/>
            </w:tcBorders>
            <w:shd w:val="clear" w:color="auto" w:fill="auto"/>
          </w:tcPr>
          <w:p w14:paraId="6BBF534D" w14:textId="77777777" w:rsidR="003411EC" w:rsidRPr="007D19FD" w:rsidRDefault="003411EC" w:rsidP="00D40032">
            <w:pPr>
              <w:jc w:val="left"/>
              <w:rPr>
                <w:rFonts w:cs="Arial"/>
                <w:b/>
                <w:bCs/>
                <w:color w:val="4CC0FF" w:themeColor="accent2" w:themeTint="99"/>
                <w:sz w:val="24"/>
                <w:szCs w:val="24"/>
              </w:rPr>
            </w:pPr>
            <w:r w:rsidRPr="007D19FD">
              <w:rPr>
                <w:rFonts w:cs="Arial"/>
                <w:b/>
                <w:bCs/>
                <w:color w:val="4CC0FF" w:themeColor="accent2" w:themeTint="99"/>
                <w:sz w:val="24"/>
                <w:szCs w:val="24"/>
              </w:rPr>
              <w:t>Position</w:t>
            </w:r>
          </w:p>
        </w:tc>
        <w:tc>
          <w:tcPr>
            <w:tcW w:w="6095" w:type="dxa"/>
            <w:tcBorders>
              <w:left w:val="single" w:sz="4" w:space="0" w:color="auto"/>
            </w:tcBorders>
            <w:shd w:val="clear" w:color="auto" w:fill="auto"/>
          </w:tcPr>
          <w:p w14:paraId="265E64EB" w14:textId="77777777" w:rsidR="000226DC" w:rsidRPr="000226DC" w:rsidRDefault="000226DC" w:rsidP="000226DC">
            <w:pPr>
              <w:pStyle w:val="Aufzhlung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szCs w:val="24"/>
                <w:lang w:val="en-US"/>
              </w:rPr>
            </w:pPr>
            <w:r w:rsidRPr="000226DC">
              <w:rPr>
                <w:rFonts w:cs="Arial"/>
                <w:b/>
                <w:bCs/>
                <w:szCs w:val="24"/>
                <w:lang w:val="en-US"/>
              </w:rPr>
              <w:t xml:space="preserve">Desktop Services Specialist (2nd Line Support) </w:t>
            </w:r>
          </w:p>
          <w:p w14:paraId="25EBA124" w14:textId="3D895F48" w:rsidR="003411EC" w:rsidRPr="00F06712" w:rsidRDefault="003411EC" w:rsidP="00D40032">
            <w:pPr>
              <w:pStyle w:val="Aufzhlung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szCs w:val="24"/>
                <w:lang w:val="en-US"/>
              </w:rPr>
            </w:pPr>
          </w:p>
        </w:tc>
      </w:tr>
      <w:tr w:rsidR="003411EC" w:rsidRPr="009053D4" w14:paraId="570156AD" w14:textId="77777777" w:rsidTr="00D4003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  <w:tcBorders>
              <w:bottom w:val="single" w:sz="4" w:space="0" w:color="21408C" w:themeColor="accent1"/>
              <w:right w:val="single" w:sz="4" w:space="0" w:color="auto"/>
            </w:tcBorders>
            <w:shd w:val="clear" w:color="auto" w:fill="auto"/>
          </w:tcPr>
          <w:p w14:paraId="006A3D7B" w14:textId="77777777" w:rsidR="003411EC" w:rsidRPr="007D19FD" w:rsidRDefault="003411EC" w:rsidP="00D40032">
            <w:pPr>
              <w:jc w:val="left"/>
              <w:rPr>
                <w:rFonts w:cs="Arial"/>
                <w:b/>
                <w:bCs/>
                <w:color w:val="4CC0FF" w:themeColor="accent2" w:themeTint="99"/>
                <w:sz w:val="24"/>
                <w:szCs w:val="24"/>
              </w:rPr>
            </w:pPr>
            <w:r w:rsidRPr="007D19FD">
              <w:rPr>
                <w:rFonts w:cs="Arial"/>
                <w:b/>
                <w:bCs/>
                <w:color w:val="4CC0FF" w:themeColor="accent2" w:themeTint="99"/>
                <w:sz w:val="24"/>
                <w:szCs w:val="24"/>
              </w:rPr>
              <w:t>Location</w:t>
            </w:r>
          </w:p>
        </w:tc>
        <w:tc>
          <w:tcPr>
            <w:tcW w:w="6095" w:type="dxa"/>
            <w:tcBorders>
              <w:left w:val="single" w:sz="4" w:space="0" w:color="auto"/>
            </w:tcBorders>
            <w:shd w:val="clear" w:color="auto" w:fill="auto"/>
          </w:tcPr>
          <w:p w14:paraId="06C537FB" w14:textId="0505E24C" w:rsidR="003411EC" w:rsidRPr="009053D4" w:rsidRDefault="003411EC" w:rsidP="00D40032">
            <w:pPr>
              <w:snapToGri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/>
                <w:b/>
                <w:bCs/>
                <w:sz w:val="24"/>
                <w:szCs w:val="24"/>
              </w:rPr>
              <w:t>Sofia, Bulgaria</w:t>
            </w:r>
          </w:p>
        </w:tc>
      </w:tr>
      <w:tr w:rsidR="003411EC" w:rsidRPr="00F1271D" w14:paraId="2EE3FA30" w14:textId="77777777" w:rsidTr="00D400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  <w:tcBorders>
              <w:top w:val="single" w:sz="24" w:space="0" w:color="21408C" w:themeColor="accent1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4D28A1" w14:textId="77777777" w:rsidR="003411EC" w:rsidRPr="003C407B" w:rsidRDefault="003411EC" w:rsidP="00D40032">
            <w:pPr>
              <w:jc w:val="left"/>
              <w:rPr>
                <w:rFonts w:cs="Arial"/>
                <w:b/>
                <w:color w:val="21408C" w:themeColor="accent1"/>
                <w:sz w:val="24"/>
                <w:szCs w:val="24"/>
              </w:rPr>
            </w:pPr>
            <w:r>
              <w:rPr>
                <w:rFonts w:cs="Arial"/>
                <w:b/>
                <w:color w:val="21408C" w:themeColor="accent1"/>
                <w:sz w:val="24"/>
                <w:szCs w:val="24"/>
              </w:rPr>
              <w:t>Project Name</w:t>
            </w:r>
          </w:p>
        </w:tc>
        <w:tc>
          <w:tcPr>
            <w:tcW w:w="6095" w:type="dxa"/>
            <w:tcBorders>
              <w:top w:val="single" w:sz="24" w:space="0" w:color="21408C" w:themeColor="accent1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F1C61E1" w14:textId="77777777" w:rsidR="003411EC" w:rsidRPr="00F1271D" w:rsidRDefault="003411EC" w:rsidP="00D400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</w:p>
        </w:tc>
      </w:tr>
      <w:tr w:rsidR="003411EC" w:rsidRPr="00F1271D" w14:paraId="5BC4A464" w14:textId="77777777" w:rsidTr="00D4003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7B01CA3E" w14:textId="77777777" w:rsidR="003411EC" w:rsidRPr="007D19FD" w:rsidRDefault="003411EC" w:rsidP="00D40032">
            <w:pPr>
              <w:jc w:val="left"/>
              <w:rPr>
                <w:rFonts w:cs="Arial"/>
                <w:b/>
                <w:bCs/>
                <w:color w:val="4CC0FF" w:themeColor="accent2" w:themeTint="99"/>
                <w:sz w:val="24"/>
                <w:szCs w:val="24"/>
              </w:rPr>
            </w:pPr>
            <w:r w:rsidRPr="007D19FD">
              <w:rPr>
                <w:rFonts w:cs="Arial"/>
                <w:b/>
                <w:bCs/>
                <w:color w:val="4CC0FF" w:themeColor="accent2" w:themeTint="99"/>
                <w:sz w:val="24"/>
                <w:szCs w:val="24"/>
              </w:rPr>
              <w:t>Employer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EB89F51" w14:textId="2AB3AF48" w:rsidR="003411EC" w:rsidRPr="00F1271D" w:rsidRDefault="007C4746" w:rsidP="00D400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/>
                <w:b/>
                <w:sz w:val="24"/>
                <w:szCs w:val="24"/>
              </w:rPr>
              <w:t>Confidential</w:t>
            </w:r>
          </w:p>
        </w:tc>
      </w:tr>
      <w:tr w:rsidR="003411EC" w:rsidRPr="008F01FC" w14:paraId="34619180" w14:textId="77777777" w:rsidTr="00D400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  <w:tcBorders>
              <w:right w:val="single" w:sz="4" w:space="0" w:color="auto"/>
            </w:tcBorders>
            <w:shd w:val="clear" w:color="auto" w:fill="auto"/>
          </w:tcPr>
          <w:p w14:paraId="21E3727D" w14:textId="77777777" w:rsidR="003411EC" w:rsidRPr="00F50FC4" w:rsidRDefault="003411EC" w:rsidP="00D40032">
            <w:pPr>
              <w:jc w:val="left"/>
              <w:rPr>
                <w:rFonts w:cs="Arial"/>
                <w:b/>
                <w:bCs/>
                <w:color w:val="008BD5" w:themeColor="accent2"/>
                <w:sz w:val="24"/>
                <w:szCs w:val="24"/>
              </w:rPr>
            </w:pPr>
            <w:r w:rsidRPr="007D19FD">
              <w:rPr>
                <w:rFonts w:cs="Arial"/>
                <w:b/>
                <w:bCs/>
                <w:color w:val="4CC0FF" w:themeColor="accent2" w:themeTint="99"/>
                <w:sz w:val="24"/>
                <w:szCs w:val="24"/>
              </w:rPr>
              <w:t>Duration</w:t>
            </w:r>
          </w:p>
        </w:tc>
        <w:tc>
          <w:tcPr>
            <w:tcW w:w="6095" w:type="dxa"/>
            <w:tcBorders>
              <w:left w:val="single" w:sz="4" w:space="0" w:color="auto"/>
            </w:tcBorders>
            <w:shd w:val="clear" w:color="auto" w:fill="auto"/>
          </w:tcPr>
          <w:p w14:paraId="584F6791" w14:textId="038AF544" w:rsidR="007C4746" w:rsidRPr="007C4746" w:rsidRDefault="007C4746" w:rsidP="004977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sz w:val="24"/>
                <w:szCs w:val="24"/>
              </w:rPr>
            </w:pPr>
            <w:r w:rsidRPr="007C4746">
              <w:rPr>
                <w:rFonts w:cs="Arial"/>
                <w:b/>
                <w:sz w:val="24"/>
                <w:szCs w:val="24"/>
              </w:rPr>
              <w:t xml:space="preserve"> </w:t>
            </w:r>
            <w:r w:rsidR="004977E8" w:rsidRPr="004977E8">
              <w:rPr>
                <w:rFonts w:cs="Arial"/>
                <w:b/>
                <w:sz w:val="24"/>
                <w:szCs w:val="24"/>
              </w:rPr>
              <w:t xml:space="preserve">September 2008 – May 2011 </w:t>
            </w:r>
          </w:p>
          <w:p w14:paraId="2DABD6F0" w14:textId="4BD7E8D8" w:rsidR="003411EC" w:rsidRPr="008F01FC" w:rsidRDefault="003411EC" w:rsidP="007C4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sz w:val="24"/>
                <w:szCs w:val="24"/>
                <w:lang w:val="en-GB"/>
              </w:rPr>
            </w:pPr>
          </w:p>
        </w:tc>
      </w:tr>
      <w:tr w:rsidR="003411EC" w:rsidRPr="00606B42" w14:paraId="376DD56E" w14:textId="77777777" w:rsidTr="00D4003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  <w:tcBorders>
              <w:right w:val="single" w:sz="4" w:space="0" w:color="auto"/>
            </w:tcBorders>
            <w:shd w:val="clear" w:color="auto" w:fill="auto"/>
          </w:tcPr>
          <w:p w14:paraId="1E17ACF3" w14:textId="77777777" w:rsidR="003411EC" w:rsidRPr="007D19FD" w:rsidRDefault="003411EC" w:rsidP="00D40032">
            <w:pPr>
              <w:jc w:val="left"/>
              <w:rPr>
                <w:rFonts w:cs="Arial"/>
                <w:b/>
                <w:bCs/>
                <w:color w:val="4CC0FF" w:themeColor="accent2" w:themeTint="99"/>
                <w:sz w:val="24"/>
                <w:szCs w:val="24"/>
              </w:rPr>
            </w:pPr>
            <w:r w:rsidRPr="007D19FD">
              <w:rPr>
                <w:rFonts w:cs="Arial"/>
                <w:b/>
                <w:bCs/>
                <w:color w:val="4CC0FF" w:themeColor="accent2" w:themeTint="99"/>
                <w:sz w:val="24"/>
                <w:szCs w:val="24"/>
              </w:rPr>
              <w:lastRenderedPageBreak/>
              <w:t>Responsibilities</w:t>
            </w:r>
          </w:p>
        </w:tc>
        <w:tc>
          <w:tcPr>
            <w:tcW w:w="6095" w:type="dxa"/>
            <w:tcBorders>
              <w:left w:val="single" w:sz="4" w:space="0" w:color="auto"/>
            </w:tcBorders>
            <w:shd w:val="clear" w:color="auto" w:fill="auto"/>
          </w:tcPr>
          <w:p w14:paraId="7D24C362" w14:textId="77777777" w:rsidR="004977E8" w:rsidRPr="004977E8" w:rsidRDefault="004977E8" w:rsidP="004977E8">
            <w:pPr>
              <w:pStyle w:val="Aufzhlu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977E8">
              <w:rPr>
                <w:lang w:val="en-US"/>
              </w:rPr>
              <w:t xml:space="preserve">Delivered 1st level technical support via phone and email  </w:t>
            </w:r>
          </w:p>
          <w:p w14:paraId="066876D9" w14:textId="77777777" w:rsidR="004977E8" w:rsidRPr="004977E8" w:rsidRDefault="004977E8" w:rsidP="004977E8">
            <w:pPr>
              <w:pStyle w:val="Aufzhlu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977E8">
              <w:rPr>
                <w:lang w:val="en-US"/>
              </w:rPr>
              <w:t xml:space="preserve">Performed remote troubleshooting and issue resolution  </w:t>
            </w:r>
          </w:p>
          <w:p w14:paraId="70A41A34" w14:textId="77777777" w:rsidR="004977E8" w:rsidRPr="004977E8" w:rsidRDefault="004977E8" w:rsidP="004977E8">
            <w:pPr>
              <w:pStyle w:val="Aufzhlu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977E8">
              <w:rPr>
                <w:lang w:val="en-US"/>
              </w:rPr>
              <w:t xml:space="preserve">Installed and updated applications  </w:t>
            </w:r>
          </w:p>
          <w:p w14:paraId="628E1FA5" w14:textId="77777777" w:rsidR="004977E8" w:rsidRPr="004977E8" w:rsidRDefault="004977E8" w:rsidP="004977E8">
            <w:pPr>
              <w:pStyle w:val="Aufzhlu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977E8">
              <w:rPr>
                <w:lang w:val="en-US"/>
              </w:rPr>
              <w:t xml:space="preserve">Managed tickets and escalations  </w:t>
            </w:r>
          </w:p>
          <w:p w14:paraId="0D52AAC4" w14:textId="7B38BC35" w:rsidR="003411EC" w:rsidRPr="004977E8" w:rsidRDefault="004977E8" w:rsidP="004977E8">
            <w:pPr>
              <w:pStyle w:val="Aufzhlu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977E8">
              <w:rPr>
                <w:lang w:val="en-US"/>
              </w:rPr>
              <w:t>Administered user accounts</w:t>
            </w:r>
          </w:p>
        </w:tc>
      </w:tr>
      <w:tr w:rsidR="003411EC" w:rsidRPr="00F06712" w14:paraId="4DDF7507" w14:textId="77777777" w:rsidTr="00D400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  <w:tcBorders>
              <w:right w:val="single" w:sz="4" w:space="0" w:color="auto"/>
            </w:tcBorders>
            <w:shd w:val="clear" w:color="auto" w:fill="auto"/>
          </w:tcPr>
          <w:p w14:paraId="0BA1A798" w14:textId="77777777" w:rsidR="003411EC" w:rsidRPr="007D19FD" w:rsidRDefault="003411EC" w:rsidP="00D40032">
            <w:pPr>
              <w:jc w:val="left"/>
              <w:rPr>
                <w:rFonts w:cs="Arial"/>
                <w:b/>
                <w:bCs/>
                <w:color w:val="4CC0FF" w:themeColor="accent2" w:themeTint="99"/>
                <w:sz w:val="24"/>
                <w:szCs w:val="24"/>
              </w:rPr>
            </w:pPr>
            <w:r w:rsidRPr="007D19FD">
              <w:rPr>
                <w:rFonts w:cs="Arial"/>
                <w:b/>
                <w:bCs/>
                <w:color w:val="4CC0FF" w:themeColor="accent2" w:themeTint="99"/>
                <w:sz w:val="24"/>
                <w:szCs w:val="24"/>
              </w:rPr>
              <w:t>Position</w:t>
            </w:r>
          </w:p>
        </w:tc>
        <w:tc>
          <w:tcPr>
            <w:tcW w:w="6095" w:type="dxa"/>
            <w:tcBorders>
              <w:left w:val="single" w:sz="4" w:space="0" w:color="auto"/>
            </w:tcBorders>
            <w:shd w:val="clear" w:color="auto" w:fill="auto"/>
          </w:tcPr>
          <w:p w14:paraId="2B59261F" w14:textId="77777777" w:rsidR="004977E8" w:rsidRPr="004977E8" w:rsidRDefault="004977E8" w:rsidP="004977E8">
            <w:pPr>
              <w:pStyle w:val="Aufzhlung"/>
              <w:numPr>
                <w:ilvl w:val="0"/>
                <w:numId w:val="0"/>
              </w:numPr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szCs w:val="24"/>
                <w:lang w:val="en-US"/>
              </w:rPr>
            </w:pPr>
            <w:r w:rsidRPr="004977E8">
              <w:rPr>
                <w:rFonts w:cs="Arial"/>
                <w:b/>
                <w:bCs/>
                <w:szCs w:val="24"/>
                <w:lang w:val="en-US"/>
              </w:rPr>
              <w:t xml:space="preserve">Helpdesk Support Specialist (1st Line) </w:t>
            </w:r>
          </w:p>
          <w:p w14:paraId="47B398C5" w14:textId="1260EC62" w:rsidR="00FC6285" w:rsidRPr="004977E8" w:rsidRDefault="00FC6285" w:rsidP="00FC6285">
            <w:pPr>
              <w:pStyle w:val="Aufzhlung"/>
              <w:numPr>
                <w:ilvl w:val="0"/>
                <w:numId w:val="0"/>
              </w:numPr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szCs w:val="24"/>
                <w:lang w:val="en-US"/>
              </w:rPr>
            </w:pPr>
          </w:p>
          <w:p w14:paraId="53A72266" w14:textId="0A1E4E6E" w:rsidR="003411EC" w:rsidRPr="00F06712" w:rsidRDefault="003411EC" w:rsidP="00D40032">
            <w:pPr>
              <w:pStyle w:val="Aufzhlung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szCs w:val="24"/>
                <w:lang w:val="en-US"/>
              </w:rPr>
            </w:pPr>
          </w:p>
        </w:tc>
      </w:tr>
      <w:tr w:rsidR="003411EC" w:rsidRPr="009053D4" w14:paraId="478FAEC8" w14:textId="77777777" w:rsidTr="00D4003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  <w:tcBorders>
              <w:bottom w:val="single" w:sz="4" w:space="0" w:color="21408C" w:themeColor="accent1"/>
              <w:right w:val="single" w:sz="4" w:space="0" w:color="auto"/>
            </w:tcBorders>
            <w:shd w:val="clear" w:color="auto" w:fill="auto"/>
          </w:tcPr>
          <w:p w14:paraId="10995C72" w14:textId="77777777" w:rsidR="003411EC" w:rsidRPr="007D19FD" w:rsidRDefault="003411EC" w:rsidP="00D40032">
            <w:pPr>
              <w:jc w:val="left"/>
              <w:rPr>
                <w:rFonts w:cs="Arial"/>
                <w:b/>
                <w:bCs/>
                <w:color w:val="4CC0FF" w:themeColor="accent2" w:themeTint="99"/>
                <w:sz w:val="24"/>
                <w:szCs w:val="24"/>
              </w:rPr>
            </w:pPr>
            <w:r w:rsidRPr="007D19FD">
              <w:rPr>
                <w:rFonts w:cs="Arial"/>
                <w:b/>
                <w:bCs/>
                <w:color w:val="4CC0FF" w:themeColor="accent2" w:themeTint="99"/>
                <w:sz w:val="24"/>
                <w:szCs w:val="24"/>
              </w:rPr>
              <w:t>Location</w:t>
            </w:r>
          </w:p>
        </w:tc>
        <w:tc>
          <w:tcPr>
            <w:tcW w:w="6095" w:type="dxa"/>
            <w:tcBorders>
              <w:left w:val="single" w:sz="4" w:space="0" w:color="auto"/>
            </w:tcBorders>
            <w:shd w:val="clear" w:color="auto" w:fill="auto"/>
          </w:tcPr>
          <w:p w14:paraId="667C3F27" w14:textId="115B26A9" w:rsidR="003411EC" w:rsidRPr="009053D4" w:rsidRDefault="003411EC" w:rsidP="00D40032">
            <w:pPr>
              <w:snapToGri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/>
                <w:b/>
                <w:bCs/>
                <w:sz w:val="24"/>
                <w:szCs w:val="24"/>
              </w:rPr>
              <w:t>Sofia, Bulgaria</w:t>
            </w:r>
          </w:p>
        </w:tc>
      </w:tr>
    </w:tbl>
    <w:p w14:paraId="77613F6D" w14:textId="3DA242A8" w:rsidR="00E13DFB" w:rsidRPr="00670265" w:rsidRDefault="00E13DFB" w:rsidP="00F331B0">
      <w:pPr>
        <w:tabs>
          <w:tab w:val="left" w:pos="2898"/>
          <w:tab w:val="left" w:pos="8838"/>
        </w:tabs>
        <w:spacing w:after="120"/>
        <w:jc w:val="left"/>
        <w:rPr>
          <w:rFonts w:cs="Arial"/>
          <w:color w:val="E36C0A"/>
          <w:sz w:val="20"/>
          <w:lang w:val="bg-BG"/>
        </w:rPr>
      </w:pPr>
    </w:p>
    <w:p w14:paraId="38636FE2" w14:textId="77777777" w:rsidR="00B118E3" w:rsidRPr="00670265" w:rsidRDefault="00B118E3">
      <w:pPr>
        <w:tabs>
          <w:tab w:val="left" w:pos="2898"/>
          <w:tab w:val="left" w:pos="8838"/>
        </w:tabs>
        <w:spacing w:after="120"/>
        <w:jc w:val="left"/>
        <w:rPr>
          <w:rFonts w:cs="Arial"/>
          <w:color w:val="E36C0A"/>
          <w:sz w:val="20"/>
          <w:lang w:val="bg-BG"/>
        </w:rPr>
      </w:pPr>
    </w:p>
    <w:sectPr w:rsidR="00B118E3" w:rsidRPr="00670265" w:rsidSect="00F50FC4">
      <w:headerReference w:type="even" r:id="rId12"/>
      <w:headerReference w:type="default" r:id="rId13"/>
      <w:footerReference w:type="default" r:id="rId14"/>
      <w:pgSz w:w="11906" w:h="16838" w:code="9"/>
      <w:pgMar w:top="238" w:right="992" w:bottom="1701" w:left="1440" w:header="567" w:footer="567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9894F" w14:textId="77777777" w:rsidR="00E548FC" w:rsidRDefault="00E548FC" w:rsidP="005C2BF9">
      <w:r>
        <w:separator/>
      </w:r>
    </w:p>
  </w:endnote>
  <w:endnote w:type="continuationSeparator" w:id="0">
    <w:p w14:paraId="361C6FF1" w14:textId="77777777" w:rsidR="00E548FC" w:rsidRDefault="00E548FC" w:rsidP="005C2B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ero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1FB31" w14:textId="559148FE" w:rsidR="004A325F" w:rsidRPr="00F74257" w:rsidRDefault="004A325F" w:rsidP="00BD0315">
    <w:pPr>
      <w:pStyle w:val="Footer"/>
      <w:rPr>
        <w:sz w:val="16"/>
        <w:szCs w:val="16"/>
      </w:rPr>
    </w:pPr>
  </w:p>
  <w:tbl>
    <w:tblPr>
      <w:tblpPr w:leftFromText="180" w:rightFromText="180" w:vertAnchor="text" w:horzAnchor="page" w:tblpX="965" w:tblpY="-368"/>
      <w:tblW w:w="10915" w:type="dxa"/>
      <w:tblBorders>
        <w:left w:val="single" w:sz="4" w:space="0" w:color="FFFFFF" w:themeColor="background1"/>
      </w:tblBorders>
      <w:tblCellMar>
        <w:left w:w="0" w:type="dxa"/>
        <w:right w:w="0" w:type="dxa"/>
      </w:tblCellMar>
      <w:tblLook w:val="00A0" w:firstRow="1" w:lastRow="0" w:firstColumn="1" w:lastColumn="0" w:noHBand="0" w:noVBand="0"/>
    </w:tblPr>
    <w:tblGrid>
      <w:gridCol w:w="20"/>
      <w:gridCol w:w="5929"/>
      <w:gridCol w:w="425"/>
      <w:gridCol w:w="4541"/>
    </w:tblGrid>
    <w:tr w:rsidR="004A325F" w:rsidRPr="00D87BBC" w14:paraId="4488ED36" w14:textId="77777777" w:rsidTr="00F33F42">
      <w:trPr>
        <w:trHeight w:val="367"/>
      </w:trPr>
      <w:tc>
        <w:tcPr>
          <w:tcW w:w="20" w:type="dxa"/>
          <w:vAlign w:val="center"/>
        </w:tcPr>
        <w:p w14:paraId="79E54146" w14:textId="77777777" w:rsidR="004A325F" w:rsidRPr="00AB5099" w:rsidRDefault="004A325F" w:rsidP="00F33F42">
          <w:pPr>
            <w:pStyle w:val="Footer"/>
            <w:spacing w:before="0" w:after="0"/>
            <w:rPr>
              <w:rFonts w:cs="Arial"/>
              <w:color w:val="E36C0A"/>
              <w:sz w:val="44"/>
              <w:szCs w:val="44"/>
              <w:lang w:eastAsia="es-UY"/>
            </w:rPr>
          </w:pPr>
        </w:p>
      </w:tc>
      <w:tc>
        <w:tcPr>
          <w:tcW w:w="5929" w:type="dxa"/>
          <w:vAlign w:val="center"/>
        </w:tcPr>
        <w:p w14:paraId="648971B7" w14:textId="3D15347B" w:rsidR="004A325F" w:rsidRPr="00962D56" w:rsidRDefault="006E7475" w:rsidP="00F33F42">
          <w:pPr>
            <w:autoSpaceDE w:val="0"/>
            <w:autoSpaceDN w:val="0"/>
            <w:adjustRightInd w:val="0"/>
            <w:spacing w:after="0"/>
            <w:ind w:left="57"/>
            <w:jc w:val="left"/>
            <w:rPr>
              <w:color w:val="869CAD" w:themeColor="text2" w:themeTint="99"/>
              <w:spacing w:val="20"/>
              <w:szCs w:val="18"/>
              <w:lang w:val="es-UY"/>
            </w:rPr>
          </w:pPr>
          <w:hyperlink r:id="rId1" w:history="1">
            <w:r w:rsidRPr="00E27611">
              <w:rPr>
                <w:rStyle w:val="Hyperlink"/>
                <w:spacing w:val="20"/>
                <w:szCs w:val="18"/>
                <w:lang w:val="es-UY"/>
              </w:rPr>
              <w:t>www.digitall.com</w:t>
            </w:r>
          </w:hyperlink>
        </w:p>
        <w:p w14:paraId="7422EFBC" w14:textId="4DBB52C6" w:rsidR="004A325F" w:rsidRPr="00F33F42" w:rsidRDefault="00A61422" w:rsidP="00F33F42">
          <w:pPr>
            <w:autoSpaceDE w:val="0"/>
            <w:autoSpaceDN w:val="0"/>
            <w:adjustRightInd w:val="0"/>
            <w:spacing w:before="0" w:after="100" w:afterAutospacing="1"/>
            <w:ind w:left="57"/>
            <w:jc w:val="left"/>
            <w:rPr>
              <w:color w:val="595959"/>
              <w:spacing w:val="20"/>
              <w:sz w:val="20"/>
            </w:rPr>
          </w:pPr>
          <w:r>
            <w:rPr>
              <w:rStyle w:val="Hyperlink"/>
              <w:color w:val="595959"/>
              <w:sz w:val="20"/>
              <w:u w:val="none"/>
              <w:lang w:val="es-UY"/>
            </w:rPr>
            <w:t xml:space="preserve">Business Park Sofia, </w:t>
          </w:r>
          <w:proofErr w:type="spellStart"/>
          <w:r>
            <w:rPr>
              <w:rStyle w:val="Hyperlink"/>
              <w:color w:val="595959"/>
              <w:sz w:val="20"/>
              <w:u w:val="none"/>
              <w:lang w:val="es-UY"/>
            </w:rPr>
            <w:t>build</w:t>
          </w:r>
          <w:proofErr w:type="spellEnd"/>
          <w:r>
            <w:rPr>
              <w:rStyle w:val="Hyperlink"/>
              <w:color w:val="595959"/>
              <w:sz w:val="20"/>
              <w:u w:val="none"/>
              <w:lang w:val="es-UY"/>
            </w:rPr>
            <w:t>. 15</w:t>
          </w:r>
          <w:r w:rsidR="004A325F" w:rsidRPr="00F33F42">
            <w:rPr>
              <w:rStyle w:val="Hyperlink"/>
              <w:color w:val="595959"/>
              <w:sz w:val="20"/>
              <w:u w:val="none"/>
              <w:lang w:val="es-UY"/>
            </w:rPr>
            <w:t xml:space="preserve">, </w:t>
          </w:r>
          <w:proofErr w:type="spellStart"/>
          <w:r w:rsidR="004A325F" w:rsidRPr="00F33F42">
            <w:rPr>
              <w:rStyle w:val="Hyperlink"/>
              <w:color w:val="595959"/>
              <w:sz w:val="20"/>
              <w:u w:val="none"/>
              <w:lang w:val="es-UY"/>
            </w:rPr>
            <w:t>floor</w:t>
          </w:r>
          <w:proofErr w:type="spellEnd"/>
          <w:r w:rsidR="004A325F" w:rsidRPr="00F33F42">
            <w:rPr>
              <w:rStyle w:val="Hyperlink"/>
              <w:color w:val="595959"/>
              <w:sz w:val="20"/>
              <w:u w:val="none"/>
              <w:lang w:val="es-UY"/>
            </w:rPr>
            <w:t xml:space="preserve"> 5, Sofia 1766, Bulgaria</w:t>
          </w:r>
        </w:p>
      </w:tc>
      <w:tc>
        <w:tcPr>
          <w:tcW w:w="425" w:type="dxa"/>
          <w:vAlign w:val="center"/>
        </w:tcPr>
        <w:p w14:paraId="5BBB22C6" w14:textId="77777777" w:rsidR="004A325F" w:rsidRPr="00AB5099" w:rsidRDefault="004A325F" w:rsidP="00F33F42">
          <w:pPr>
            <w:pStyle w:val="Footer"/>
            <w:spacing w:before="0" w:after="0"/>
            <w:rPr>
              <w:rFonts w:cs="Arial"/>
              <w:color w:val="E36C0A"/>
              <w:sz w:val="44"/>
              <w:szCs w:val="44"/>
              <w:lang w:eastAsia="es-UY"/>
            </w:rPr>
          </w:pPr>
        </w:p>
      </w:tc>
      <w:tc>
        <w:tcPr>
          <w:tcW w:w="4541" w:type="dxa"/>
          <w:vAlign w:val="center"/>
        </w:tcPr>
        <w:p w14:paraId="09A78BEA" w14:textId="4502EA69" w:rsidR="004A325F" w:rsidRPr="00AB5099" w:rsidRDefault="004A325F" w:rsidP="00F33F42">
          <w:pPr>
            <w:pStyle w:val="Footer"/>
            <w:spacing w:before="120" w:after="0"/>
            <w:rPr>
              <w:szCs w:val="18"/>
            </w:rPr>
          </w:pPr>
          <w:r>
            <w:rPr>
              <w:color w:val="595959"/>
              <w:szCs w:val="18"/>
            </w:rPr>
            <w:t xml:space="preserve">Page </w:t>
          </w:r>
          <w:r w:rsidRPr="001E2E45">
            <w:rPr>
              <w:b/>
              <w:color w:val="595959"/>
              <w:szCs w:val="18"/>
            </w:rPr>
            <w:fldChar w:fldCharType="begin"/>
          </w:r>
          <w:r w:rsidRPr="001E2E45">
            <w:rPr>
              <w:b/>
              <w:color w:val="595959"/>
              <w:szCs w:val="18"/>
            </w:rPr>
            <w:instrText xml:space="preserve"> PAGE </w:instrText>
          </w:r>
          <w:r w:rsidRPr="001E2E45">
            <w:rPr>
              <w:b/>
              <w:color w:val="595959"/>
              <w:szCs w:val="18"/>
            </w:rPr>
            <w:fldChar w:fldCharType="separate"/>
          </w:r>
          <w:r w:rsidR="00A93F08">
            <w:rPr>
              <w:b/>
              <w:noProof/>
              <w:color w:val="595959"/>
              <w:szCs w:val="18"/>
            </w:rPr>
            <w:t>2</w:t>
          </w:r>
          <w:r w:rsidRPr="001E2E45">
            <w:rPr>
              <w:b/>
              <w:color w:val="595959"/>
              <w:szCs w:val="18"/>
            </w:rPr>
            <w:fldChar w:fldCharType="end"/>
          </w:r>
          <w:r w:rsidRPr="001E2E45">
            <w:rPr>
              <w:color w:val="595959"/>
              <w:szCs w:val="18"/>
            </w:rPr>
            <w:t xml:space="preserve"> of </w:t>
          </w:r>
          <w:r w:rsidRPr="001E2E45">
            <w:rPr>
              <w:b/>
              <w:color w:val="595959"/>
              <w:szCs w:val="18"/>
            </w:rPr>
            <w:fldChar w:fldCharType="begin"/>
          </w:r>
          <w:r w:rsidRPr="001E2E45">
            <w:rPr>
              <w:b/>
              <w:color w:val="595959"/>
              <w:szCs w:val="18"/>
            </w:rPr>
            <w:instrText xml:space="preserve"> NUMPAGES  </w:instrText>
          </w:r>
          <w:r w:rsidRPr="001E2E45">
            <w:rPr>
              <w:b/>
              <w:color w:val="595959"/>
              <w:szCs w:val="18"/>
            </w:rPr>
            <w:fldChar w:fldCharType="separate"/>
          </w:r>
          <w:r w:rsidR="00A93F08">
            <w:rPr>
              <w:b/>
              <w:noProof/>
              <w:color w:val="595959"/>
              <w:szCs w:val="18"/>
            </w:rPr>
            <w:t>2</w:t>
          </w:r>
          <w:r w:rsidRPr="001E2E45">
            <w:rPr>
              <w:b/>
              <w:color w:val="595959"/>
              <w:szCs w:val="18"/>
            </w:rPr>
            <w:fldChar w:fldCharType="end"/>
          </w:r>
          <w:r w:rsidR="006E7475">
            <w:rPr>
              <w:rFonts w:cs="Arial"/>
              <w:bCs/>
              <w:noProof/>
              <w:color w:val="869CAD" w:themeColor="text2" w:themeTint="99"/>
              <w:sz w:val="40"/>
              <w:szCs w:val="40"/>
              <w:lang w:eastAsia="bg-BG"/>
            </w:rPr>
            <w:t xml:space="preserve">      </w:t>
          </w:r>
          <w:r w:rsidR="006E7475">
            <w:rPr>
              <w:rFonts w:cs="Arial"/>
              <w:bCs/>
              <w:noProof/>
              <w:color w:val="869CAD" w:themeColor="text2" w:themeTint="99"/>
              <w:sz w:val="40"/>
              <w:szCs w:val="40"/>
              <w:lang w:val="bg-BG" w:eastAsia="bg-BG"/>
            </w:rPr>
            <w:drawing>
              <wp:inline distT="0" distB="0" distL="0" distR="0" wp14:anchorId="39CA7DEB" wp14:editId="3A0C265F">
                <wp:extent cx="1352005" cy="180667"/>
                <wp:effectExtent l="0" t="0" r="635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DIGITALL.pn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1011" cy="1845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F223FBE" w14:textId="41AA19C1" w:rsidR="004A325F" w:rsidRPr="00F74257" w:rsidRDefault="007D19FD" w:rsidP="005C2BF9">
    <w:pPr>
      <w:pStyle w:val="Footer"/>
      <w:rPr>
        <w:szCs w:val="18"/>
      </w:rPr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CC1E62E" wp14:editId="2693C525">
              <wp:simplePos x="0" y="0"/>
              <wp:positionH relativeFrom="column">
                <wp:posOffset>-963295</wp:posOffset>
              </wp:positionH>
              <wp:positionV relativeFrom="paragraph">
                <wp:posOffset>325755</wp:posOffset>
              </wp:positionV>
              <wp:extent cx="7658100" cy="214630"/>
              <wp:effectExtent l="0" t="0" r="0" b="0"/>
              <wp:wrapNone/>
              <wp:docPr id="17" name="Rectangl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58100" cy="214630"/>
                      </a:xfrm>
                      <a:prstGeom prst="rect">
                        <a:avLst/>
                      </a:prstGeom>
                      <a:solidFill>
                        <a:srgbClr val="1F2F79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60060D5" id="Rectangle 9" o:spid="_x0000_s1026" style="position:absolute;margin-left:-75.85pt;margin-top:25.65pt;width:603pt;height:16.9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" fillcolor="#1f2f79" stroked="f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D3B4C" w14:textId="77777777" w:rsidR="00E548FC" w:rsidRDefault="00E548FC" w:rsidP="005C2BF9">
      <w:r>
        <w:separator/>
      </w:r>
    </w:p>
  </w:footnote>
  <w:footnote w:type="continuationSeparator" w:id="0">
    <w:p w14:paraId="23B0B91A" w14:textId="77777777" w:rsidR="00E548FC" w:rsidRDefault="00E548FC" w:rsidP="005C2B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8C1F9" w14:textId="77777777" w:rsidR="004A325F" w:rsidRDefault="00E548FC" w:rsidP="005C2BF9">
    <w:pPr>
      <w:pStyle w:val="Header"/>
    </w:pPr>
    <w:r>
      <w:rPr>
        <w:noProof/>
        <w:lang w:val="es-ES" w:eastAsia="es-ES"/>
      </w:rPr>
      <w:pict w14:anchorId="1B72803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style="position:absolute;left:0;text-align:left;margin-left:0;margin-top:0;width:450.8pt;height:337.85pt;z-index:-251657216;mso-position-horizontal:center;mso-position-horizontal-relative:margin;mso-position-vertical:center;mso-position-vertical-relative:margin" o:allowincell="f">
          <v:imagedata r:id="rId1" o:title="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1" w:type="dxa"/>
      <w:jc w:val="center"/>
      <w:tblBorders>
        <w:bottom w:val="dotted" w:sz="12" w:space="0" w:color="BFBFBF"/>
      </w:tblBorders>
      <w:tblLayout w:type="fixed"/>
      <w:tblLook w:val="00A0" w:firstRow="1" w:lastRow="0" w:firstColumn="1" w:lastColumn="0" w:noHBand="0" w:noVBand="0"/>
    </w:tblPr>
    <w:tblGrid>
      <w:gridCol w:w="10091"/>
    </w:tblGrid>
    <w:tr w:rsidR="00AC3D84" w:rsidRPr="00153FC6" w14:paraId="4195F48A" w14:textId="77777777" w:rsidTr="00F50FC4">
      <w:trPr>
        <w:trHeight w:val="257"/>
        <w:jc w:val="center"/>
      </w:trPr>
      <w:tc>
        <w:tcPr>
          <w:tcW w:w="10091" w:type="dxa"/>
        </w:tcPr>
        <w:p w14:paraId="45A2A44C" w14:textId="47DD1061" w:rsidR="00AC3D84" w:rsidRPr="00CB4195" w:rsidRDefault="00F50FC4" w:rsidP="00F50FC4">
          <w:pPr>
            <w:autoSpaceDE w:val="0"/>
            <w:autoSpaceDN w:val="0"/>
            <w:adjustRightInd w:val="0"/>
            <w:spacing w:before="0" w:after="0"/>
            <w:ind w:left="-228" w:firstLine="142"/>
            <w:jc w:val="right"/>
            <w:rPr>
              <w:rFonts w:cs="Arial"/>
              <w:color w:val="465967"/>
              <w:sz w:val="20"/>
              <w:lang w:eastAsia="es-UY"/>
            </w:rPr>
          </w:pPr>
          <w:r>
            <w:rPr>
              <w:rFonts w:cs="Arial"/>
              <w:color w:val="465967"/>
              <w:sz w:val="20"/>
              <w:lang w:eastAsia="es-UY"/>
            </w:rPr>
            <w:ptab w:relativeTo="indent" w:alignment="center" w:leader="none"/>
          </w:r>
          <w:r w:rsidR="00AC3D84">
            <w:rPr>
              <w:rFonts w:cs="Arial"/>
              <w:noProof/>
              <w:color w:val="465967"/>
              <w:sz w:val="20"/>
              <w:lang w:val="bg-BG" w:eastAsia="bg-BG"/>
            </w:rPr>
            <w:drawing>
              <wp:anchor distT="0" distB="0" distL="114300" distR="114300" simplePos="0" relativeHeight="251656192" behindDoc="0" locked="0" layoutInCell="1" allowOverlap="1" wp14:anchorId="296B3F28" wp14:editId="2ADAB491">
                <wp:simplePos x="0" y="0"/>
                <wp:positionH relativeFrom="column">
                  <wp:posOffset>-868680</wp:posOffset>
                </wp:positionH>
                <wp:positionV relativeFrom="paragraph">
                  <wp:posOffset>-844550</wp:posOffset>
                </wp:positionV>
                <wp:extent cx="7651750" cy="279400"/>
                <wp:effectExtent l="0" t="0" r="0" b="0"/>
                <wp:wrapNone/>
                <wp:docPr id="5" name="Picture 5" descr="MAC HD:Users:Velislav:Documents:Bulpros:CVs:top.wm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MAC HD:Users:Velislav:Documents:Bulpros:CVs:top.wm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5175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ve="http://schemas.openxmlformats.org/markup-compatibility/2006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 w:rsidR="00AC3D84" w:rsidRPr="00CB4195">
            <w:rPr>
              <w:rFonts w:cs="Arial"/>
              <w:color w:val="465967"/>
              <w:sz w:val="20"/>
              <w:lang w:eastAsia="es-UY"/>
            </w:rPr>
            <w:t>Résumé</w:t>
          </w:r>
        </w:p>
        <w:p w14:paraId="3A52101C" w14:textId="255444AB" w:rsidR="005E5A84" w:rsidRPr="00627FF5" w:rsidRDefault="00627FF5" w:rsidP="005E5A84">
          <w:pPr>
            <w:autoSpaceDE w:val="0"/>
            <w:autoSpaceDN w:val="0"/>
            <w:adjustRightInd w:val="0"/>
            <w:spacing w:before="0" w:after="0"/>
            <w:jc w:val="right"/>
            <w:rPr>
              <w:rFonts w:cs="Arial"/>
              <w:color w:val="7F7F7F"/>
              <w:spacing w:val="20"/>
              <w:sz w:val="20"/>
            </w:rPr>
          </w:pPr>
          <w:r>
            <w:rPr>
              <w:rFonts w:cs="Arial"/>
              <w:color w:val="7F7F7F"/>
              <w:spacing w:val="20"/>
              <w:sz w:val="20"/>
            </w:rPr>
            <w:t>D.P.</w:t>
          </w:r>
        </w:p>
      </w:tc>
    </w:tr>
  </w:tbl>
  <w:p w14:paraId="7916D621" w14:textId="0FA4707D" w:rsidR="004A325F" w:rsidRDefault="007D19FD" w:rsidP="00C333F6">
    <w:pPr>
      <w:autoSpaceDE w:val="0"/>
      <w:autoSpaceDN w:val="0"/>
      <w:adjustRightInd w:val="0"/>
      <w:spacing w:before="0" w:after="0"/>
      <w:jc w:val="left"/>
      <w:rPr>
        <w:rFonts w:cs="Arial"/>
        <w:sz w:val="22"/>
        <w:szCs w:val="22"/>
        <w:lang w:eastAsia="es-UY"/>
      </w:rPr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74CD99E" wp14:editId="5A5CFE96">
              <wp:simplePos x="0" y="0"/>
              <wp:positionH relativeFrom="column">
                <wp:posOffset>-963295</wp:posOffset>
              </wp:positionH>
              <wp:positionV relativeFrom="paragraph">
                <wp:posOffset>-677545</wp:posOffset>
              </wp:positionV>
              <wp:extent cx="7658100" cy="214630"/>
              <wp:effectExtent l="0" t="0" r="0" b="0"/>
              <wp:wrapNone/>
              <wp:docPr id="18" name="Rectangl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58100" cy="214630"/>
                      </a:xfrm>
                      <a:prstGeom prst="rect">
                        <a:avLst/>
                      </a:prstGeom>
                      <a:solidFill>
                        <a:srgbClr val="1F2F79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071D9BC" id="Rectangle 9" o:spid="_x0000_s1026" style="position:absolute;margin-left:-75.85pt;margin-top:-53.35pt;width:603pt;height:16.9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" fillcolor="#1f2f79" stroked="f"/>
          </w:pict>
        </mc:Fallback>
      </mc:AlternateContent>
    </w:r>
  </w:p>
  <w:p w14:paraId="1D795166" w14:textId="77777777" w:rsidR="004A325F" w:rsidRPr="00C333F6" w:rsidRDefault="004A325F" w:rsidP="00C333F6">
    <w:pPr>
      <w:autoSpaceDE w:val="0"/>
      <w:autoSpaceDN w:val="0"/>
      <w:adjustRightInd w:val="0"/>
      <w:spacing w:before="0" w:after="0"/>
      <w:jc w:val="left"/>
      <w:rPr>
        <w:rFonts w:cs="Arial"/>
        <w:sz w:val="22"/>
        <w:szCs w:val="22"/>
        <w:lang w:eastAsia="es-UY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singleLevel"/>
    <w:tmpl w:val="00000002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11B172A"/>
    <w:multiLevelType w:val="multilevel"/>
    <w:tmpl w:val="A810E914"/>
    <w:lvl w:ilvl="0">
      <w:start w:val="1"/>
      <w:numFmt w:val="bullet"/>
      <w:lvlText w:val="▪"/>
      <w:lvlJc w:val="left"/>
      <w:pPr>
        <w:ind w:left="113" w:hanging="113"/>
      </w:pPr>
      <w:rPr>
        <w:rFonts w:ascii="Arial" w:eastAsia="Arial" w:hAnsi="Arial" w:cs="Arial"/>
      </w:rPr>
    </w:lvl>
    <w:lvl w:ilvl="1">
      <w:start w:val="1"/>
      <w:numFmt w:val="bullet"/>
      <w:lvlText w:val="▫"/>
      <w:lvlJc w:val="left"/>
      <w:pPr>
        <w:ind w:left="227" w:hanging="114"/>
      </w:pPr>
      <w:rPr>
        <w:rFonts w:ascii="Arial" w:eastAsia="Arial" w:hAnsi="Arial" w:cs="Arial"/>
      </w:rPr>
    </w:lvl>
    <w:lvl w:ilvl="2">
      <w:start w:val="1"/>
      <w:numFmt w:val="bullet"/>
      <w:lvlText w:val="●"/>
      <w:lvlJc w:val="left"/>
      <w:pPr>
        <w:ind w:left="113" w:firstLine="34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113" w:firstLine="567"/>
      </w:pPr>
      <w:rPr>
        <w:rFonts w:ascii="Arial" w:eastAsia="Arial" w:hAnsi="Arial" w:cs="Arial"/>
      </w:rPr>
    </w:lvl>
    <w:lvl w:ilvl="4">
      <w:start w:val="1"/>
      <w:numFmt w:val="bullet"/>
      <w:lvlText w:val="●"/>
      <w:lvlJc w:val="left"/>
      <w:pPr>
        <w:ind w:left="113" w:firstLine="794"/>
      </w:pPr>
      <w:rPr>
        <w:rFonts w:ascii="Arial" w:eastAsia="Arial" w:hAnsi="Arial" w:cs="Arial"/>
      </w:rPr>
    </w:lvl>
    <w:lvl w:ilvl="5">
      <w:start w:val="1"/>
      <w:numFmt w:val="bullet"/>
      <w:lvlText w:val="●"/>
      <w:lvlJc w:val="left"/>
      <w:pPr>
        <w:ind w:left="113" w:firstLine="1021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113" w:firstLine="1247"/>
      </w:pPr>
      <w:rPr>
        <w:rFonts w:ascii="Arial" w:eastAsia="Arial" w:hAnsi="Arial" w:cs="Arial"/>
      </w:rPr>
    </w:lvl>
    <w:lvl w:ilvl="7">
      <w:start w:val="1"/>
      <w:numFmt w:val="bullet"/>
      <w:lvlText w:val="●"/>
      <w:lvlJc w:val="left"/>
      <w:pPr>
        <w:ind w:left="113" w:firstLine="1474"/>
      </w:pPr>
      <w:rPr>
        <w:rFonts w:ascii="Arial" w:eastAsia="Arial" w:hAnsi="Arial" w:cs="Arial"/>
      </w:rPr>
    </w:lvl>
    <w:lvl w:ilvl="8">
      <w:start w:val="1"/>
      <w:numFmt w:val="bullet"/>
      <w:lvlText w:val="●"/>
      <w:lvlJc w:val="left"/>
      <w:pPr>
        <w:ind w:left="113" w:firstLine="1701"/>
      </w:pPr>
      <w:rPr>
        <w:rFonts w:ascii="Arial" w:eastAsia="Arial" w:hAnsi="Arial" w:cs="Arial"/>
      </w:rPr>
    </w:lvl>
  </w:abstractNum>
  <w:abstractNum w:abstractNumId="5" w15:restartNumberingAfterBreak="0">
    <w:nsid w:val="078E739E"/>
    <w:multiLevelType w:val="hybridMultilevel"/>
    <w:tmpl w:val="807C8B7E"/>
    <w:lvl w:ilvl="0" w:tplc="DB861E86">
      <w:start w:val="1"/>
      <w:numFmt w:val="bullet"/>
      <w:pStyle w:val="TituloPrincipal18"/>
      <w:lvlText w:val=""/>
      <w:lvlJc w:val="left"/>
      <w:pPr>
        <w:ind w:left="720" w:hanging="360"/>
      </w:pPr>
      <w:rPr>
        <w:rFonts w:ascii="Webdings" w:hAnsi="Webdings" w:hint="default"/>
        <w:color w:val="D9D9D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765D43"/>
    <w:multiLevelType w:val="hybridMultilevel"/>
    <w:tmpl w:val="063EF5B0"/>
    <w:lvl w:ilvl="0" w:tplc="A648C37C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2459BE"/>
    <w:multiLevelType w:val="multilevel"/>
    <w:tmpl w:val="16E845EA"/>
    <w:lvl w:ilvl="0">
      <w:start w:val="1"/>
      <w:numFmt w:val="upperLetter"/>
      <w:pStyle w:val="Appendix"/>
      <w:suff w:val="space"/>
      <w:lvlText w:val="Appendix %1:  "/>
      <w:lvlJc w:val="left"/>
      <w:rPr>
        <w:rFonts w:cs="Times New Roman" w:hint="default"/>
        <w:b/>
        <w:i w:val="0"/>
      </w:rPr>
    </w:lvl>
    <w:lvl w:ilvl="1">
      <w:start w:val="1"/>
      <w:numFmt w:val="decimal"/>
      <w:pStyle w:val="Style3"/>
      <w:suff w:val="nothing"/>
      <w:lvlText w:val="%1.%2  "/>
      <w:lvlJc w:val="left"/>
      <w:rPr>
        <w:rFonts w:cs="Times New Roman" w:hint="default"/>
        <w:b/>
        <w:i w:val="0"/>
        <w:sz w:val="22"/>
      </w:rPr>
    </w:lvl>
    <w:lvl w:ilvl="2">
      <w:start w:val="1"/>
      <w:numFmt w:val="none"/>
      <w:suff w:val="nothing"/>
      <w:lvlText w:val=""/>
      <w:lvlJc w:val="left"/>
      <w:rPr>
        <w:rFonts w:cs="Times New Roman" w:hint="default"/>
        <w:b/>
        <w:i w:val="0"/>
      </w:rPr>
    </w:lvl>
    <w:lvl w:ilvl="3">
      <w:start w:val="1"/>
      <w:numFmt w:val="none"/>
      <w:suff w:val="nothing"/>
      <w:lvlText w:val=""/>
      <w:lvlJc w:val="left"/>
      <w:rPr>
        <w:rFonts w:cs="Times New Roman" w:hint="default"/>
        <w:color w:val="auto"/>
      </w:rPr>
    </w:lvl>
    <w:lvl w:ilvl="4">
      <w:start w:val="1"/>
      <w:numFmt w:val="none"/>
      <w:suff w:val="nothing"/>
      <w:lvlText w:val=""/>
      <w:lvlJc w:val="left"/>
      <w:rPr>
        <w:rFonts w:cs="Times New Roman" w:hint="default"/>
      </w:rPr>
    </w:lvl>
    <w:lvl w:ilvl="5">
      <w:start w:val="1"/>
      <w:numFmt w:val="none"/>
      <w:suff w:val="nothing"/>
      <w:lvlText w:val=""/>
      <w:lvlJc w:val="left"/>
      <w:rPr>
        <w:rFonts w:cs="Times New Roman" w:hint="default"/>
      </w:rPr>
    </w:lvl>
    <w:lvl w:ilvl="6">
      <w:start w:val="1"/>
      <w:numFmt w:val="none"/>
      <w:suff w:val="nothing"/>
      <w:lvlText w:val=""/>
      <w:lvlJc w:val="left"/>
      <w:rPr>
        <w:rFonts w:cs="Times New Roman" w:hint="default"/>
      </w:rPr>
    </w:lvl>
    <w:lvl w:ilvl="7">
      <w:start w:val="1"/>
      <w:numFmt w:val="none"/>
      <w:suff w:val="nothing"/>
      <w:lvlText w:val=""/>
      <w:lvlJc w:val="left"/>
      <w:rPr>
        <w:rFonts w:cs="Times New Roman" w:hint="default"/>
      </w:rPr>
    </w:lvl>
    <w:lvl w:ilvl="8">
      <w:start w:val="1"/>
      <w:numFmt w:val="none"/>
      <w:suff w:val="nothing"/>
      <w:lvlText w:val=""/>
      <w:lvlJc w:val="left"/>
      <w:rPr>
        <w:rFonts w:cs="Times New Roman" w:hint="default"/>
      </w:rPr>
    </w:lvl>
  </w:abstractNum>
  <w:abstractNum w:abstractNumId="8" w15:restartNumberingAfterBreak="0">
    <w:nsid w:val="39F815B8"/>
    <w:multiLevelType w:val="multilevel"/>
    <w:tmpl w:val="0409000F"/>
    <w:styleLink w:val="ICLineaNumer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58295CC3"/>
    <w:multiLevelType w:val="hybridMultilevel"/>
    <w:tmpl w:val="864C71BA"/>
    <w:lvl w:ilvl="0" w:tplc="6CD6F084">
      <w:start w:val="1"/>
      <w:numFmt w:val="bullet"/>
      <w:pStyle w:val="Aufzhlung"/>
      <w:lvlText w:val=""/>
      <w:lvlJc w:val="left"/>
      <w:pPr>
        <w:ind w:left="360" w:hanging="360"/>
      </w:pPr>
      <w:rPr>
        <w:rFonts w:ascii="Wingdings" w:hAnsi="Wingdings" w:hint="default"/>
        <w:caps w:val="0"/>
        <w:strike w:val="0"/>
        <w:dstrike w:val="0"/>
        <w:vanish w:val="0"/>
        <w:color w:val="F79646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AF1656DA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  <w:caps w:val="0"/>
        <w:strike w:val="0"/>
        <w:dstrike w:val="0"/>
        <w:vanish w:val="0"/>
        <w:color w:val="F79646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44140C"/>
    <w:multiLevelType w:val="hybridMultilevel"/>
    <w:tmpl w:val="88B2AFD6"/>
    <w:lvl w:ilvl="0" w:tplc="37AC49EA">
      <w:numFmt w:val="bullet"/>
      <w:lvlText w:val=""/>
      <w:lvlJc w:val="left"/>
      <w:pPr>
        <w:ind w:left="57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F79546"/>
        <w:spacing w:val="0"/>
        <w:w w:val="100"/>
        <w:sz w:val="24"/>
        <w:szCs w:val="24"/>
        <w:lang w:val="en-US" w:eastAsia="en-US" w:bidi="ar-SA"/>
      </w:rPr>
    </w:lvl>
    <w:lvl w:ilvl="1" w:tplc="0E0C1F70">
      <w:numFmt w:val="bullet"/>
      <w:lvlText w:val="•"/>
      <w:lvlJc w:val="left"/>
      <w:pPr>
        <w:ind w:left="1538" w:hanging="360"/>
      </w:pPr>
      <w:rPr>
        <w:rFonts w:hint="default"/>
        <w:lang w:val="en-US" w:eastAsia="en-US" w:bidi="ar-SA"/>
      </w:rPr>
    </w:lvl>
    <w:lvl w:ilvl="2" w:tplc="4FA0422E">
      <w:numFmt w:val="bullet"/>
      <w:lvlText w:val="•"/>
      <w:lvlJc w:val="left"/>
      <w:pPr>
        <w:ind w:left="2497" w:hanging="360"/>
      </w:pPr>
      <w:rPr>
        <w:rFonts w:hint="default"/>
        <w:lang w:val="en-US" w:eastAsia="en-US" w:bidi="ar-SA"/>
      </w:rPr>
    </w:lvl>
    <w:lvl w:ilvl="3" w:tplc="43EC28AA">
      <w:numFmt w:val="bullet"/>
      <w:lvlText w:val="•"/>
      <w:lvlJc w:val="left"/>
      <w:pPr>
        <w:ind w:left="3455" w:hanging="360"/>
      </w:pPr>
      <w:rPr>
        <w:rFonts w:hint="default"/>
        <w:lang w:val="en-US" w:eastAsia="en-US" w:bidi="ar-SA"/>
      </w:rPr>
    </w:lvl>
    <w:lvl w:ilvl="4" w:tplc="8BE08F0A">
      <w:numFmt w:val="bullet"/>
      <w:lvlText w:val="•"/>
      <w:lvlJc w:val="left"/>
      <w:pPr>
        <w:ind w:left="4414" w:hanging="360"/>
      </w:pPr>
      <w:rPr>
        <w:rFonts w:hint="default"/>
        <w:lang w:val="en-US" w:eastAsia="en-US" w:bidi="ar-SA"/>
      </w:rPr>
    </w:lvl>
    <w:lvl w:ilvl="5" w:tplc="F596185A">
      <w:numFmt w:val="bullet"/>
      <w:lvlText w:val="•"/>
      <w:lvlJc w:val="left"/>
      <w:pPr>
        <w:ind w:left="5373" w:hanging="360"/>
      </w:pPr>
      <w:rPr>
        <w:rFonts w:hint="default"/>
        <w:lang w:val="en-US" w:eastAsia="en-US" w:bidi="ar-SA"/>
      </w:rPr>
    </w:lvl>
    <w:lvl w:ilvl="6" w:tplc="A8F43DDC">
      <w:numFmt w:val="bullet"/>
      <w:lvlText w:val="•"/>
      <w:lvlJc w:val="left"/>
      <w:pPr>
        <w:ind w:left="6331" w:hanging="360"/>
      </w:pPr>
      <w:rPr>
        <w:rFonts w:hint="default"/>
        <w:lang w:val="en-US" w:eastAsia="en-US" w:bidi="ar-SA"/>
      </w:rPr>
    </w:lvl>
    <w:lvl w:ilvl="7" w:tplc="97CE2592">
      <w:numFmt w:val="bullet"/>
      <w:lvlText w:val="•"/>
      <w:lvlJc w:val="left"/>
      <w:pPr>
        <w:ind w:left="7290" w:hanging="360"/>
      </w:pPr>
      <w:rPr>
        <w:rFonts w:hint="default"/>
        <w:lang w:val="en-US" w:eastAsia="en-US" w:bidi="ar-SA"/>
      </w:rPr>
    </w:lvl>
    <w:lvl w:ilvl="8" w:tplc="D1425E28">
      <w:numFmt w:val="bullet"/>
      <w:lvlText w:val="•"/>
      <w:lvlJc w:val="left"/>
      <w:pPr>
        <w:ind w:left="8249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C5B6A92"/>
    <w:multiLevelType w:val="multilevel"/>
    <w:tmpl w:val="6560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BC160E"/>
    <w:multiLevelType w:val="multilevel"/>
    <w:tmpl w:val="87345F9A"/>
    <w:lvl w:ilvl="0">
      <w:start w:val="1"/>
      <w:numFmt w:val="bullet"/>
      <w:lvlText w:val="■"/>
      <w:lvlJc w:val="left"/>
      <w:pPr>
        <w:ind w:left="360" w:hanging="360"/>
      </w:pPr>
      <w:rPr>
        <w:rFonts w:ascii="Noto Sans Symbols" w:eastAsia="Noto Sans Symbols" w:hAnsi="Noto Sans Symbols" w:cs="Noto Sans Symbols"/>
        <w:smallCaps w:val="0"/>
        <w:strike w:val="0"/>
        <w:dstrike w:val="0"/>
        <w:color w:val="F79646"/>
        <w:sz w:val="24"/>
        <w:szCs w:val="24"/>
        <w:u w:val="none"/>
        <w:effect w:val="none"/>
        <w:vertAlign w:val="baseline"/>
      </w:rPr>
    </w:lvl>
    <w:lvl w:ilvl="1">
      <w:start w:val="1"/>
      <w:numFmt w:val="bullet"/>
      <w:lvlText w:val="■"/>
      <w:lvlJc w:val="left"/>
      <w:pPr>
        <w:ind w:left="1440" w:hanging="360"/>
      </w:pPr>
      <w:rPr>
        <w:rFonts w:ascii="Noto Sans Symbols" w:eastAsia="Noto Sans Symbols" w:hAnsi="Noto Sans Symbols" w:cs="Noto Sans Symbols"/>
        <w:smallCaps w:val="0"/>
        <w:strike w:val="0"/>
        <w:dstrike w:val="0"/>
        <w:color w:val="F79646"/>
        <w:sz w:val="20"/>
        <w:szCs w:val="20"/>
        <w:u w:val="none"/>
        <w:effect w:val="none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4842DA5"/>
    <w:multiLevelType w:val="hybridMultilevel"/>
    <w:tmpl w:val="C6844454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F76AEF"/>
    <w:multiLevelType w:val="multilevel"/>
    <w:tmpl w:val="E188B6E4"/>
    <w:styleLink w:val="BulletedList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auto"/>
      </w:rPr>
    </w:lvl>
    <w:lvl w:ilvl="3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4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color w:val="auto"/>
      </w:rPr>
    </w:lvl>
    <w:lvl w:ilvl="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</w:abstractNum>
  <w:num w:numId="1" w16cid:durableId="1765497175">
    <w:abstractNumId w:val="7"/>
  </w:num>
  <w:num w:numId="2" w16cid:durableId="1826239661">
    <w:abstractNumId w:val="14"/>
  </w:num>
  <w:num w:numId="3" w16cid:durableId="1587762042">
    <w:abstractNumId w:val="5"/>
  </w:num>
  <w:num w:numId="4" w16cid:durableId="1933781521">
    <w:abstractNumId w:val="8"/>
  </w:num>
  <w:num w:numId="5" w16cid:durableId="1718161604">
    <w:abstractNumId w:val="9"/>
  </w:num>
  <w:num w:numId="6" w16cid:durableId="1130979553">
    <w:abstractNumId w:val="13"/>
  </w:num>
  <w:num w:numId="7" w16cid:durableId="546600307">
    <w:abstractNumId w:val="6"/>
  </w:num>
  <w:num w:numId="8" w16cid:durableId="2134715161">
    <w:abstractNumId w:val="9"/>
  </w:num>
  <w:num w:numId="9" w16cid:durableId="1706980900">
    <w:abstractNumId w:val="9"/>
  </w:num>
  <w:num w:numId="10" w16cid:durableId="2123376099">
    <w:abstractNumId w:val="9"/>
  </w:num>
  <w:num w:numId="11" w16cid:durableId="920330191">
    <w:abstractNumId w:val="9"/>
  </w:num>
  <w:num w:numId="12" w16cid:durableId="1738434087">
    <w:abstractNumId w:val="9"/>
  </w:num>
  <w:num w:numId="13" w16cid:durableId="1680086593">
    <w:abstractNumId w:val="9"/>
  </w:num>
  <w:num w:numId="14" w16cid:durableId="483663033">
    <w:abstractNumId w:val="9"/>
  </w:num>
  <w:num w:numId="15" w16cid:durableId="63453203">
    <w:abstractNumId w:val="9"/>
  </w:num>
  <w:num w:numId="16" w16cid:durableId="1351954331">
    <w:abstractNumId w:val="9"/>
  </w:num>
  <w:num w:numId="17" w16cid:durableId="2077242363">
    <w:abstractNumId w:val="9"/>
  </w:num>
  <w:num w:numId="18" w16cid:durableId="888108417">
    <w:abstractNumId w:val="9"/>
  </w:num>
  <w:num w:numId="19" w16cid:durableId="1063262447">
    <w:abstractNumId w:val="9"/>
  </w:num>
  <w:num w:numId="20" w16cid:durableId="1916938942">
    <w:abstractNumId w:val="9"/>
  </w:num>
  <w:num w:numId="21" w16cid:durableId="464467630">
    <w:abstractNumId w:val="9"/>
  </w:num>
  <w:num w:numId="22" w16cid:durableId="1753433262">
    <w:abstractNumId w:val="9"/>
  </w:num>
  <w:num w:numId="23" w16cid:durableId="608897399">
    <w:abstractNumId w:val="9"/>
  </w:num>
  <w:num w:numId="24" w16cid:durableId="496071545">
    <w:abstractNumId w:val="9"/>
  </w:num>
  <w:num w:numId="25" w16cid:durableId="1706329">
    <w:abstractNumId w:val="4"/>
  </w:num>
  <w:num w:numId="26" w16cid:durableId="1549102839">
    <w:abstractNumId w:val="9"/>
  </w:num>
  <w:num w:numId="27" w16cid:durableId="682782777">
    <w:abstractNumId w:val="9"/>
  </w:num>
  <w:num w:numId="28" w16cid:durableId="626475352">
    <w:abstractNumId w:val="9"/>
  </w:num>
  <w:num w:numId="29" w16cid:durableId="1753770953">
    <w:abstractNumId w:val="9"/>
  </w:num>
  <w:num w:numId="30" w16cid:durableId="1856336651">
    <w:abstractNumId w:val="9"/>
  </w:num>
  <w:num w:numId="31" w16cid:durableId="446848064">
    <w:abstractNumId w:val="9"/>
  </w:num>
  <w:num w:numId="32" w16cid:durableId="1621522619">
    <w:abstractNumId w:val="9"/>
  </w:num>
  <w:num w:numId="33" w16cid:durableId="699085875">
    <w:abstractNumId w:val="11"/>
  </w:num>
  <w:num w:numId="34" w16cid:durableId="14384261">
    <w:abstractNumId w:val="9"/>
  </w:num>
  <w:num w:numId="35" w16cid:durableId="1529680255">
    <w:abstractNumId w:val="12"/>
  </w:num>
  <w:num w:numId="36" w16cid:durableId="1172598261">
    <w:abstractNumId w:val="9"/>
  </w:num>
  <w:num w:numId="37" w16cid:durableId="1573008052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90"/>
  <w:displayHorizontalDrawingGridEvery w:val="0"/>
  <w:displayVerticalDrawingGridEvery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608"/>
    <w:rsid w:val="0000054B"/>
    <w:rsid w:val="00001CA8"/>
    <w:rsid w:val="000021F0"/>
    <w:rsid w:val="00002347"/>
    <w:rsid w:val="00005BB9"/>
    <w:rsid w:val="00006697"/>
    <w:rsid w:val="000073F4"/>
    <w:rsid w:val="0000780E"/>
    <w:rsid w:val="000115BD"/>
    <w:rsid w:val="00011F0D"/>
    <w:rsid w:val="00012D20"/>
    <w:rsid w:val="000131B5"/>
    <w:rsid w:val="00014693"/>
    <w:rsid w:val="00014E89"/>
    <w:rsid w:val="00020A89"/>
    <w:rsid w:val="00020CB6"/>
    <w:rsid w:val="00021882"/>
    <w:rsid w:val="00021D62"/>
    <w:rsid w:val="00022632"/>
    <w:rsid w:val="000226DC"/>
    <w:rsid w:val="00022759"/>
    <w:rsid w:val="00022DEA"/>
    <w:rsid w:val="0002362C"/>
    <w:rsid w:val="00023C2D"/>
    <w:rsid w:val="00025092"/>
    <w:rsid w:val="000256AC"/>
    <w:rsid w:val="000263DA"/>
    <w:rsid w:val="000330DB"/>
    <w:rsid w:val="00033539"/>
    <w:rsid w:val="0003547B"/>
    <w:rsid w:val="000363B6"/>
    <w:rsid w:val="0004003E"/>
    <w:rsid w:val="0004207A"/>
    <w:rsid w:val="0004258C"/>
    <w:rsid w:val="00042B6A"/>
    <w:rsid w:val="00044AA6"/>
    <w:rsid w:val="00050767"/>
    <w:rsid w:val="000508A2"/>
    <w:rsid w:val="0005195E"/>
    <w:rsid w:val="000523E7"/>
    <w:rsid w:val="0005261B"/>
    <w:rsid w:val="00052EB0"/>
    <w:rsid w:val="000530FE"/>
    <w:rsid w:val="0005458B"/>
    <w:rsid w:val="00057273"/>
    <w:rsid w:val="00057D0E"/>
    <w:rsid w:val="00060198"/>
    <w:rsid w:val="0006033F"/>
    <w:rsid w:val="00061171"/>
    <w:rsid w:val="0006131F"/>
    <w:rsid w:val="00061D28"/>
    <w:rsid w:val="00062ED6"/>
    <w:rsid w:val="000646BD"/>
    <w:rsid w:val="00071801"/>
    <w:rsid w:val="00071849"/>
    <w:rsid w:val="000747FF"/>
    <w:rsid w:val="00076482"/>
    <w:rsid w:val="00076C47"/>
    <w:rsid w:val="00077378"/>
    <w:rsid w:val="000773DE"/>
    <w:rsid w:val="000821AC"/>
    <w:rsid w:val="00083EF5"/>
    <w:rsid w:val="00084FB1"/>
    <w:rsid w:val="00085B19"/>
    <w:rsid w:val="00085BFC"/>
    <w:rsid w:val="000874D3"/>
    <w:rsid w:val="000903FE"/>
    <w:rsid w:val="0009060D"/>
    <w:rsid w:val="00090819"/>
    <w:rsid w:val="00090CA4"/>
    <w:rsid w:val="00090F31"/>
    <w:rsid w:val="00092221"/>
    <w:rsid w:val="00092858"/>
    <w:rsid w:val="00092AC8"/>
    <w:rsid w:val="0009329B"/>
    <w:rsid w:val="0009402D"/>
    <w:rsid w:val="000944F2"/>
    <w:rsid w:val="000947C9"/>
    <w:rsid w:val="00094F27"/>
    <w:rsid w:val="000976B6"/>
    <w:rsid w:val="000A00F7"/>
    <w:rsid w:val="000A0954"/>
    <w:rsid w:val="000A14A7"/>
    <w:rsid w:val="000A14B1"/>
    <w:rsid w:val="000A358A"/>
    <w:rsid w:val="000A3CDD"/>
    <w:rsid w:val="000A4AB6"/>
    <w:rsid w:val="000A5BC4"/>
    <w:rsid w:val="000A5C61"/>
    <w:rsid w:val="000A6DE9"/>
    <w:rsid w:val="000A73F0"/>
    <w:rsid w:val="000B5029"/>
    <w:rsid w:val="000B6926"/>
    <w:rsid w:val="000B76D9"/>
    <w:rsid w:val="000B76EF"/>
    <w:rsid w:val="000C1622"/>
    <w:rsid w:val="000C18F2"/>
    <w:rsid w:val="000C3064"/>
    <w:rsid w:val="000C35B6"/>
    <w:rsid w:val="000C35C4"/>
    <w:rsid w:val="000C3A3A"/>
    <w:rsid w:val="000C4B67"/>
    <w:rsid w:val="000C679D"/>
    <w:rsid w:val="000C691A"/>
    <w:rsid w:val="000D0388"/>
    <w:rsid w:val="000D161F"/>
    <w:rsid w:val="000D237E"/>
    <w:rsid w:val="000D23B0"/>
    <w:rsid w:val="000D23D1"/>
    <w:rsid w:val="000D332F"/>
    <w:rsid w:val="000D4FA7"/>
    <w:rsid w:val="000D5F7C"/>
    <w:rsid w:val="000E0715"/>
    <w:rsid w:val="000E2B72"/>
    <w:rsid w:val="000E2F69"/>
    <w:rsid w:val="000E2FEF"/>
    <w:rsid w:val="000E4EC7"/>
    <w:rsid w:val="000E677E"/>
    <w:rsid w:val="000F32B3"/>
    <w:rsid w:val="000F4D06"/>
    <w:rsid w:val="000F683C"/>
    <w:rsid w:val="000F745B"/>
    <w:rsid w:val="001000A3"/>
    <w:rsid w:val="001000CE"/>
    <w:rsid w:val="00100D1B"/>
    <w:rsid w:val="00100DEA"/>
    <w:rsid w:val="001035CA"/>
    <w:rsid w:val="00104260"/>
    <w:rsid w:val="00104B33"/>
    <w:rsid w:val="001067E8"/>
    <w:rsid w:val="001074DE"/>
    <w:rsid w:val="001104AC"/>
    <w:rsid w:val="00110CA8"/>
    <w:rsid w:val="00112D09"/>
    <w:rsid w:val="00114C20"/>
    <w:rsid w:val="00116CE2"/>
    <w:rsid w:val="00117278"/>
    <w:rsid w:val="0012009C"/>
    <w:rsid w:val="001200BB"/>
    <w:rsid w:val="00120443"/>
    <w:rsid w:val="00121B42"/>
    <w:rsid w:val="00125363"/>
    <w:rsid w:val="001263C2"/>
    <w:rsid w:val="00127FF7"/>
    <w:rsid w:val="001306FA"/>
    <w:rsid w:val="00131463"/>
    <w:rsid w:val="00132EEA"/>
    <w:rsid w:val="00133BD6"/>
    <w:rsid w:val="0013466F"/>
    <w:rsid w:val="001346B4"/>
    <w:rsid w:val="001365DE"/>
    <w:rsid w:val="00136949"/>
    <w:rsid w:val="001369BE"/>
    <w:rsid w:val="00140116"/>
    <w:rsid w:val="001403E0"/>
    <w:rsid w:val="00143460"/>
    <w:rsid w:val="00143582"/>
    <w:rsid w:val="001435A3"/>
    <w:rsid w:val="00144F50"/>
    <w:rsid w:val="00145649"/>
    <w:rsid w:val="001461BC"/>
    <w:rsid w:val="001467A5"/>
    <w:rsid w:val="00147334"/>
    <w:rsid w:val="0014780B"/>
    <w:rsid w:val="0015147C"/>
    <w:rsid w:val="00153FC6"/>
    <w:rsid w:val="001540BE"/>
    <w:rsid w:val="001548A0"/>
    <w:rsid w:val="0015505C"/>
    <w:rsid w:val="001575DE"/>
    <w:rsid w:val="001579FA"/>
    <w:rsid w:val="00160194"/>
    <w:rsid w:val="00163CF4"/>
    <w:rsid w:val="001649F1"/>
    <w:rsid w:val="00164ACD"/>
    <w:rsid w:val="00164B20"/>
    <w:rsid w:val="00166959"/>
    <w:rsid w:val="001675AC"/>
    <w:rsid w:val="001679F0"/>
    <w:rsid w:val="001708CC"/>
    <w:rsid w:val="00171679"/>
    <w:rsid w:val="001718E3"/>
    <w:rsid w:val="001730F0"/>
    <w:rsid w:val="00175038"/>
    <w:rsid w:val="00177674"/>
    <w:rsid w:val="0017774A"/>
    <w:rsid w:val="001803D3"/>
    <w:rsid w:val="00180E3C"/>
    <w:rsid w:val="00180EBA"/>
    <w:rsid w:val="001820A6"/>
    <w:rsid w:val="00183D88"/>
    <w:rsid w:val="001841B2"/>
    <w:rsid w:val="001843D0"/>
    <w:rsid w:val="00185135"/>
    <w:rsid w:val="0018608D"/>
    <w:rsid w:val="0018617A"/>
    <w:rsid w:val="001868C8"/>
    <w:rsid w:val="001902DC"/>
    <w:rsid w:val="00197552"/>
    <w:rsid w:val="001978AB"/>
    <w:rsid w:val="001A0BB2"/>
    <w:rsid w:val="001A223A"/>
    <w:rsid w:val="001A2ED4"/>
    <w:rsid w:val="001A3B5C"/>
    <w:rsid w:val="001A59CE"/>
    <w:rsid w:val="001A6EEC"/>
    <w:rsid w:val="001A74A0"/>
    <w:rsid w:val="001A7787"/>
    <w:rsid w:val="001A7DDB"/>
    <w:rsid w:val="001B19F2"/>
    <w:rsid w:val="001B4745"/>
    <w:rsid w:val="001B5D12"/>
    <w:rsid w:val="001B660B"/>
    <w:rsid w:val="001B6A58"/>
    <w:rsid w:val="001C0E95"/>
    <w:rsid w:val="001C42AB"/>
    <w:rsid w:val="001C4BEB"/>
    <w:rsid w:val="001C5790"/>
    <w:rsid w:val="001C5C61"/>
    <w:rsid w:val="001C698D"/>
    <w:rsid w:val="001C6BB0"/>
    <w:rsid w:val="001C7EA4"/>
    <w:rsid w:val="001D02D1"/>
    <w:rsid w:val="001D06BF"/>
    <w:rsid w:val="001D21BB"/>
    <w:rsid w:val="001D4280"/>
    <w:rsid w:val="001D5600"/>
    <w:rsid w:val="001D6173"/>
    <w:rsid w:val="001D654B"/>
    <w:rsid w:val="001D7F0D"/>
    <w:rsid w:val="001E0CF5"/>
    <w:rsid w:val="001E144F"/>
    <w:rsid w:val="001E2E45"/>
    <w:rsid w:val="001E39C3"/>
    <w:rsid w:val="001E39C5"/>
    <w:rsid w:val="001E4524"/>
    <w:rsid w:val="001E6C36"/>
    <w:rsid w:val="001E6E67"/>
    <w:rsid w:val="001E7A40"/>
    <w:rsid w:val="001F0373"/>
    <w:rsid w:val="001F125A"/>
    <w:rsid w:val="001F341E"/>
    <w:rsid w:val="001F37C4"/>
    <w:rsid w:val="001F412F"/>
    <w:rsid w:val="001F75D5"/>
    <w:rsid w:val="001F7BC9"/>
    <w:rsid w:val="00200052"/>
    <w:rsid w:val="0020077B"/>
    <w:rsid w:val="00200D40"/>
    <w:rsid w:val="00202C80"/>
    <w:rsid w:val="002030B8"/>
    <w:rsid w:val="00204A56"/>
    <w:rsid w:val="002052A9"/>
    <w:rsid w:val="00206E35"/>
    <w:rsid w:val="00207517"/>
    <w:rsid w:val="002101A8"/>
    <w:rsid w:val="002118AF"/>
    <w:rsid w:val="002122DA"/>
    <w:rsid w:val="0021261F"/>
    <w:rsid w:val="00213562"/>
    <w:rsid w:val="00216C0D"/>
    <w:rsid w:val="00216FB6"/>
    <w:rsid w:val="002170DE"/>
    <w:rsid w:val="00220EF3"/>
    <w:rsid w:val="00221ACF"/>
    <w:rsid w:val="002232A1"/>
    <w:rsid w:val="0022353C"/>
    <w:rsid w:val="00224874"/>
    <w:rsid w:val="00225635"/>
    <w:rsid w:val="0022715A"/>
    <w:rsid w:val="0023203C"/>
    <w:rsid w:val="00233F98"/>
    <w:rsid w:val="002361AD"/>
    <w:rsid w:val="00237B8B"/>
    <w:rsid w:val="0024266F"/>
    <w:rsid w:val="0024425A"/>
    <w:rsid w:val="002509B7"/>
    <w:rsid w:val="00251280"/>
    <w:rsid w:val="00251FD1"/>
    <w:rsid w:val="002520D6"/>
    <w:rsid w:val="00252290"/>
    <w:rsid w:val="002522A0"/>
    <w:rsid w:val="00252B11"/>
    <w:rsid w:val="00254171"/>
    <w:rsid w:val="0025583B"/>
    <w:rsid w:val="00256144"/>
    <w:rsid w:val="00260837"/>
    <w:rsid w:val="00260ADB"/>
    <w:rsid w:val="00260D32"/>
    <w:rsid w:val="00262A42"/>
    <w:rsid w:val="00262D7E"/>
    <w:rsid w:val="0026441E"/>
    <w:rsid w:val="002655E9"/>
    <w:rsid w:val="00267878"/>
    <w:rsid w:val="00270F9C"/>
    <w:rsid w:val="00275C4E"/>
    <w:rsid w:val="00275CBD"/>
    <w:rsid w:val="00276572"/>
    <w:rsid w:val="00281954"/>
    <w:rsid w:val="0028509C"/>
    <w:rsid w:val="0028634E"/>
    <w:rsid w:val="00287D8B"/>
    <w:rsid w:val="00290644"/>
    <w:rsid w:val="002908C1"/>
    <w:rsid w:val="00290CB6"/>
    <w:rsid w:val="0029108B"/>
    <w:rsid w:val="00291717"/>
    <w:rsid w:val="0029219A"/>
    <w:rsid w:val="00293A89"/>
    <w:rsid w:val="00295F8A"/>
    <w:rsid w:val="00296015"/>
    <w:rsid w:val="00296608"/>
    <w:rsid w:val="00297194"/>
    <w:rsid w:val="002972D1"/>
    <w:rsid w:val="002A1F77"/>
    <w:rsid w:val="002A2124"/>
    <w:rsid w:val="002A21B9"/>
    <w:rsid w:val="002A2381"/>
    <w:rsid w:val="002A4C2A"/>
    <w:rsid w:val="002A5652"/>
    <w:rsid w:val="002A5FB8"/>
    <w:rsid w:val="002A73FD"/>
    <w:rsid w:val="002B09B5"/>
    <w:rsid w:val="002B0DCB"/>
    <w:rsid w:val="002B0DF8"/>
    <w:rsid w:val="002B18F9"/>
    <w:rsid w:val="002B2A5D"/>
    <w:rsid w:val="002B3569"/>
    <w:rsid w:val="002B61EF"/>
    <w:rsid w:val="002B7570"/>
    <w:rsid w:val="002C0894"/>
    <w:rsid w:val="002C09BC"/>
    <w:rsid w:val="002C1816"/>
    <w:rsid w:val="002C26D9"/>
    <w:rsid w:val="002C2B94"/>
    <w:rsid w:val="002C389D"/>
    <w:rsid w:val="002C4367"/>
    <w:rsid w:val="002C563D"/>
    <w:rsid w:val="002C5C71"/>
    <w:rsid w:val="002C60D9"/>
    <w:rsid w:val="002C7310"/>
    <w:rsid w:val="002C7422"/>
    <w:rsid w:val="002C77D9"/>
    <w:rsid w:val="002D04BF"/>
    <w:rsid w:val="002D2A6A"/>
    <w:rsid w:val="002D2C91"/>
    <w:rsid w:val="002D2D4E"/>
    <w:rsid w:val="002D3C44"/>
    <w:rsid w:val="002D506E"/>
    <w:rsid w:val="002D65A8"/>
    <w:rsid w:val="002D67D0"/>
    <w:rsid w:val="002D6885"/>
    <w:rsid w:val="002E009F"/>
    <w:rsid w:val="002E0AC6"/>
    <w:rsid w:val="002E0E1C"/>
    <w:rsid w:val="002E28C8"/>
    <w:rsid w:val="002E311C"/>
    <w:rsid w:val="002E448B"/>
    <w:rsid w:val="002E75CF"/>
    <w:rsid w:val="002E77E7"/>
    <w:rsid w:val="002F0320"/>
    <w:rsid w:val="002F0516"/>
    <w:rsid w:val="002F0BAA"/>
    <w:rsid w:val="002F27FF"/>
    <w:rsid w:val="002F492F"/>
    <w:rsid w:val="002F51EF"/>
    <w:rsid w:val="002F5CCF"/>
    <w:rsid w:val="002F660A"/>
    <w:rsid w:val="003001CF"/>
    <w:rsid w:val="00300B3F"/>
    <w:rsid w:val="00302660"/>
    <w:rsid w:val="003034A3"/>
    <w:rsid w:val="00304DC0"/>
    <w:rsid w:val="00304E81"/>
    <w:rsid w:val="00305B32"/>
    <w:rsid w:val="00306124"/>
    <w:rsid w:val="00306B76"/>
    <w:rsid w:val="00307B8A"/>
    <w:rsid w:val="00311F0D"/>
    <w:rsid w:val="00316340"/>
    <w:rsid w:val="0031650D"/>
    <w:rsid w:val="00316801"/>
    <w:rsid w:val="00320618"/>
    <w:rsid w:val="00320DEE"/>
    <w:rsid w:val="00320F50"/>
    <w:rsid w:val="003213BE"/>
    <w:rsid w:val="00321F26"/>
    <w:rsid w:val="00321F6E"/>
    <w:rsid w:val="00322228"/>
    <w:rsid w:val="00322C9E"/>
    <w:rsid w:val="00325BD1"/>
    <w:rsid w:val="003278E1"/>
    <w:rsid w:val="00327E46"/>
    <w:rsid w:val="00330686"/>
    <w:rsid w:val="0033337D"/>
    <w:rsid w:val="0033355E"/>
    <w:rsid w:val="0033384E"/>
    <w:rsid w:val="00333F93"/>
    <w:rsid w:val="00334D00"/>
    <w:rsid w:val="00335D63"/>
    <w:rsid w:val="003363D3"/>
    <w:rsid w:val="0034086A"/>
    <w:rsid w:val="003410D4"/>
    <w:rsid w:val="003411EC"/>
    <w:rsid w:val="00341D05"/>
    <w:rsid w:val="0034219E"/>
    <w:rsid w:val="00344A78"/>
    <w:rsid w:val="003453B7"/>
    <w:rsid w:val="003459F6"/>
    <w:rsid w:val="00346019"/>
    <w:rsid w:val="00346206"/>
    <w:rsid w:val="003466C9"/>
    <w:rsid w:val="003474A7"/>
    <w:rsid w:val="00347DD5"/>
    <w:rsid w:val="00347F46"/>
    <w:rsid w:val="003508D9"/>
    <w:rsid w:val="00351A45"/>
    <w:rsid w:val="00354EC7"/>
    <w:rsid w:val="00355FCA"/>
    <w:rsid w:val="0036497C"/>
    <w:rsid w:val="0036587E"/>
    <w:rsid w:val="00365A59"/>
    <w:rsid w:val="00365B0C"/>
    <w:rsid w:val="003662CA"/>
    <w:rsid w:val="0036797E"/>
    <w:rsid w:val="00367ED3"/>
    <w:rsid w:val="00371BBF"/>
    <w:rsid w:val="00372533"/>
    <w:rsid w:val="00372F54"/>
    <w:rsid w:val="0037313F"/>
    <w:rsid w:val="00373512"/>
    <w:rsid w:val="003748C9"/>
    <w:rsid w:val="00374AE8"/>
    <w:rsid w:val="003757C8"/>
    <w:rsid w:val="0037602C"/>
    <w:rsid w:val="0038052E"/>
    <w:rsid w:val="00382B31"/>
    <w:rsid w:val="00382F19"/>
    <w:rsid w:val="003841C2"/>
    <w:rsid w:val="003847B2"/>
    <w:rsid w:val="00385931"/>
    <w:rsid w:val="003865B8"/>
    <w:rsid w:val="003907F5"/>
    <w:rsid w:val="00391794"/>
    <w:rsid w:val="003925BB"/>
    <w:rsid w:val="003926EC"/>
    <w:rsid w:val="003968C8"/>
    <w:rsid w:val="003A014D"/>
    <w:rsid w:val="003A05F4"/>
    <w:rsid w:val="003A25AC"/>
    <w:rsid w:val="003A26EB"/>
    <w:rsid w:val="003A3C7F"/>
    <w:rsid w:val="003A49A2"/>
    <w:rsid w:val="003A4B63"/>
    <w:rsid w:val="003A6B5C"/>
    <w:rsid w:val="003A6F6D"/>
    <w:rsid w:val="003B41FF"/>
    <w:rsid w:val="003B4EE8"/>
    <w:rsid w:val="003B5384"/>
    <w:rsid w:val="003B55DF"/>
    <w:rsid w:val="003B592A"/>
    <w:rsid w:val="003B5DB9"/>
    <w:rsid w:val="003C0062"/>
    <w:rsid w:val="003C21B2"/>
    <w:rsid w:val="003C26F1"/>
    <w:rsid w:val="003C2763"/>
    <w:rsid w:val="003C407B"/>
    <w:rsid w:val="003C4513"/>
    <w:rsid w:val="003C4586"/>
    <w:rsid w:val="003C6428"/>
    <w:rsid w:val="003C6CB2"/>
    <w:rsid w:val="003C71AC"/>
    <w:rsid w:val="003D058A"/>
    <w:rsid w:val="003D1545"/>
    <w:rsid w:val="003D1A5C"/>
    <w:rsid w:val="003D2F20"/>
    <w:rsid w:val="003D3CEE"/>
    <w:rsid w:val="003D63C9"/>
    <w:rsid w:val="003D7055"/>
    <w:rsid w:val="003D7D91"/>
    <w:rsid w:val="003E1586"/>
    <w:rsid w:val="003E2042"/>
    <w:rsid w:val="003E3649"/>
    <w:rsid w:val="003E3803"/>
    <w:rsid w:val="003E746E"/>
    <w:rsid w:val="003F0045"/>
    <w:rsid w:val="003F042B"/>
    <w:rsid w:val="003F1597"/>
    <w:rsid w:val="003F15EC"/>
    <w:rsid w:val="003F2681"/>
    <w:rsid w:val="003F2C4F"/>
    <w:rsid w:val="003F5026"/>
    <w:rsid w:val="003F5E77"/>
    <w:rsid w:val="003F61DB"/>
    <w:rsid w:val="00407956"/>
    <w:rsid w:val="0041047E"/>
    <w:rsid w:val="00410A88"/>
    <w:rsid w:val="00412018"/>
    <w:rsid w:val="004131CD"/>
    <w:rsid w:val="00413831"/>
    <w:rsid w:val="0041511C"/>
    <w:rsid w:val="004160C1"/>
    <w:rsid w:val="00421D7A"/>
    <w:rsid w:val="004220ED"/>
    <w:rsid w:val="00422CE7"/>
    <w:rsid w:val="00422ED2"/>
    <w:rsid w:val="00423AF0"/>
    <w:rsid w:val="00425590"/>
    <w:rsid w:val="00425C5F"/>
    <w:rsid w:val="00426933"/>
    <w:rsid w:val="00426FD5"/>
    <w:rsid w:val="004274A5"/>
    <w:rsid w:val="00427651"/>
    <w:rsid w:val="00432127"/>
    <w:rsid w:val="0043268C"/>
    <w:rsid w:val="004347B9"/>
    <w:rsid w:val="0043794A"/>
    <w:rsid w:val="00442BED"/>
    <w:rsid w:val="00443740"/>
    <w:rsid w:val="00446138"/>
    <w:rsid w:val="00447E3E"/>
    <w:rsid w:val="004506D4"/>
    <w:rsid w:val="0045261D"/>
    <w:rsid w:val="00454B3D"/>
    <w:rsid w:val="00454CE2"/>
    <w:rsid w:val="00454E69"/>
    <w:rsid w:val="00455989"/>
    <w:rsid w:val="004561E9"/>
    <w:rsid w:val="0046139F"/>
    <w:rsid w:val="004623E0"/>
    <w:rsid w:val="004625ED"/>
    <w:rsid w:val="00463E14"/>
    <w:rsid w:val="00465294"/>
    <w:rsid w:val="00465796"/>
    <w:rsid w:val="00467A57"/>
    <w:rsid w:val="00471335"/>
    <w:rsid w:val="004713F1"/>
    <w:rsid w:val="004722FF"/>
    <w:rsid w:val="00473D63"/>
    <w:rsid w:val="00474A29"/>
    <w:rsid w:val="00474C58"/>
    <w:rsid w:val="004755E4"/>
    <w:rsid w:val="00476464"/>
    <w:rsid w:val="00480B28"/>
    <w:rsid w:val="004810FF"/>
    <w:rsid w:val="00482547"/>
    <w:rsid w:val="00482AC9"/>
    <w:rsid w:val="00482B56"/>
    <w:rsid w:val="00483D89"/>
    <w:rsid w:val="004860FF"/>
    <w:rsid w:val="00486221"/>
    <w:rsid w:val="004870F4"/>
    <w:rsid w:val="004876BE"/>
    <w:rsid w:val="00490311"/>
    <w:rsid w:val="00491868"/>
    <w:rsid w:val="00492DF0"/>
    <w:rsid w:val="0049370C"/>
    <w:rsid w:val="00493C9C"/>
    <w:rsid w:val="00495C46"/>
    <w:rsid w:val="00495E89"/>
    <w:rsid w:val="00496489"/>
    <w:rsid w:val="00497449"/>
    <w:rsid w:val="00497658"/>
    <w:rsid w:val="004977E8"/>
    <w:rsid w:val="00497892"/>
    <w:rsid w:val="004A0F24"/>
    <w:rsid w:val="004A0FDF"/>
    <w:rsid w:val="004A325F"/>
    <w:rsid w:val="004A6A20"/>
    <w:rsid w:val="004B0BFC"/>
    <w:rsid w:val="004B2606"/>
    <w:rsid w:val="004B568B"/>
    <w:rsid w:val="004B5E0A"/>
    <w:rsid w:val="004B648E"/>
    <w:rsid w:val="004B6679"/>
    <w:rsid w:val="004B7A9F"/>
    <w:rsid w:val="004B7CEB"/>
    <w:rsid w:val="004C16B6"/>
    <w:rsid w:val="004C4537"/>
    <w:rsid w:val="004C45A7"/>
    <w:rsid w:val="004C4F59"/>
    <w:rsid w:val="004C50AC"/>
    <w:rsid w:val="004D0190"/>
    <w:rsid w:val="004D1032"/>
    <w:rsid w:val="004D13BC"/>
    <w:rsid w:val="004D1782"/>
    <w:rsid w:val="004D1E4B"/>
    <w:rsid w:val="004D3C03"/>
    <w:rsid w:val="004D4126"/>
    <w:rsid w:val="004D65B7"/>
    <w:rsid w:val="004D7F88"/>
    <w:rsid w:val="004E01C4"/>
    <w:rsid w:val="004E04D0"/>
    <w:rsid w:val="004E0B47"/>
    <w:rsid w:val="004E0F97"/>
    <w:rsid w:val="004E3063"/>
    <w:rsid w:val="004E37B8"/>
    <w:rsid w:val="004E38C1"/>
    <w:rsid w:val="004E4B6E"/>
    <w:rsid w:val="004E4F5D"/>
    <w:rsid w:val="004E5CE7"/>
    <w:rsid w:val="004E6408"/>
    <w:rsid w:val="004E77CA"/>
    <w:rsid w:val="004E7C49"/>
    <w:rsid w:val="004F0946"/>
    <w:rsid w:val="004F0986"/>
    <w:rsid w:val="004F1E9B"/>
    <w:rsid w:val="004F20CF"/>
    <w:rsid w:val="004F2BAC"/>
    <w:rsid w:val="004F3097"/>
    <w:rsid w:val="004F4F3C"/>
    <w:rsid w:val="004F6C14"/>
    <w:rsid w:val="004F7385"/>
    <w:rsid w:val="00500267"/>
    <w:rsid w:val="00501886"/>
    <w:rsid w:val="0050257C"/>
    <w:rsid w:val="00503864"/>
    <w:rsid w:val="00503A47"/>
    <w:rsid w:val="005053E6"/>
    <w:rsid w:val="00506838"/>
    <w:rsid w:val="00507D34"/>
    <w:rsid w:val="0051013D"/>
    <w:rsid w:val="00510C5B"/>
    <w:rsid w:val="00512745"/>
    <w:rsid w:val="00516035"/>
    <w:rsid w:val="00522187"/>
    <w:rsid w:val="00524A97"/>
    <w:rsid w:val="0052644F"/>
    <w:rsid w:val="005268C4"/>
    <w:rsid w:val="00530C08"/>
    <w:rsid w:val="00533CD7"/>
    <w:rsid w:val="0053454C"/>
    <w:rsid w:val="005365A0"/>
    <w:rsid w:val="00537305"/>
    <w:rsid w:val="005375E0"/>
    <w:rsid w:val="00537831"/>
    <w:rsid w:val="005401C6"/>
    <w:rsid w:val="005405D0"/>
    <w:rsid w:val="00540B38"/>
    <w:rsid w:val="005444D0"/>
    <w:rsid w:val="00544F1A"/>
    <w:rsid w:val="005453BF"/>
    <w:rsid w:val="005507EC"/>
    <w:rsid w:val="005514CF"/>
    <w:rsid w:val="00552096"/>
    <w:rsid w:val="00553466"/>
    <w:rsid w:val="00554564"/>
    <w:rsid w:val="00554C44"/>
    <w:rsid w:val="005553DD"/>
    <w:rsid w:val="005556EB"/>
    <w:rsid w:val="005566EE"/>
    <w:rsid w:val="00556E2C"/>
    <w:rsid w:val="00560910"/>
    <w:rsid w:val="00560CBA"/>
    <w:rsid w:val="00561D00"/>
    <w:rsid w:val="00563248"/>
    <w:rsid w:val="00564411"/>
    <w:rsid w:val="005657CE"/>
    <w:rsid w:val="00567BF6"/>
    <w:rsid w:val="00572E68"/>
    <w:rsid w:val="00573353"/>
    <w:rsid w:val="005745AE"/>
    <w:rsid w:val="005748A3"/>
    <w:rsid w:val="00575156"/>
    <w:rsid w:val="00575B5B"/>
    <w:rsid w:val="00576602"/>
    <w:rsid w:val="00576B80"/>
    <w:rsid w:val="00576F36"/>
    <w:rsid w:val="00576F4D"/>
    <w:rsid w:val="005772FF"/>
    <w:rsid w:val="005804DF"/>
    <w:rsid w:val="00581452"/>
    <w:rsid w:val="00581518"/>
    <w:rsid w:val="005817DF"/>
    <w:rsid w:val="00582DEE"/>
    <w:rsid w:val="005834BD"/>
    <w:rsid w:val="0058435A"/>
    <w:rsid w:val="0058579C"/>
    <w:rsid w:val="005857A1"/>
    <w:rsid w:val="005923D6"/>
    <w:rsid w:val="005929AF"/>
    <w:rsid w:val="00592B81"/>
    <w:rsid w:val="00592F77"/>
    <w:rsid w:val="005932F4"/>
    <w:rsid w:val="005935AC"/>
    <w:rsid w:val="00593D43"/>
    <w:rsid w:val="00593E72"/>
    <w:rsid w:val="00593F40"/>
    <w:rsid w:val="00594610"/>
    <w:rsid w:val="00594C0D"/>
    <w:rsid w:val="00594EB6"/>
    <w:rsid w:val="00596208"/>
    <w:rsid w:val="0059729A"/>
    <w:rsid w:val="00597F1B"/>
    <w:rsid w:val="005A068B"/>
    <w:rsid w:val="005A0DA1"/>
    <w:rsid w:val="005A10D3"/>
    <w:rsid w:val="005A353C"/>
    <w:rsid w:val="005A3FED"/>
    <w:rsid w:val="005A48F6"/>
    <w:rsid w:val="005A5E08"/>
    <w:rsid w:val="005A5E8B"/>
    <w:rsid w:val="005A6139"/>
    <w:rsid w:val="005A65D8"/>
    <w:rsid w:val="005A70A9"/>
    <w:rsid w:val="005A7E48"/>
    <w:rsid w:val="005B227A"/>
    <w:rsid w:val="005B2F9F"/>
    <w:rsid w:val="005B59B6"/>
    <w:rsid w:val="005B624E"/>
    <w:rsid w:val="005B6381"/>
    <w:rsid w:val="005B7C09"/>
    <w:rsid w:val="005C067F"/>
    <w:rsid w:val="005C147B"/>
    <w:rsid w:val="005C19DF"/>
    <w:rsid w:val="005C2633"/>
    <w:rsid w:val="005C2BF9"/>
    <w:rsid w:val="005C52EB"/>
    <w:rsid w:val="005C67A5"/>
    <w:rsid w:val="005C6B60"/>
    <w:rsid w:val="005D04F9"/>
    <w:rsid w:val="005D074C"/>
    <w:rsid w:val="005D14EA"/>
    <w:rsid w:val="005D15B6"/>
    <w:rsid w:val="005D2EB1"/>
    <w:rsid w:val="005D3C94"/>
    <w:rsid w:val="005D4D1F"/>
    <w:rsid w:val="005D6534"/>
    <w:rsid w:val="005D73C8"/>
    <w:rsid w:val="005D7561"/>
    <w:rsid w:val="005E104E"/>
    <w:rsid w:val="005E2195"/>
    <w:rsid w:val="005E3377"/>
    <w:rsid w:val="005E341E"/>
    <w:rsid w:val="005E55ED"/>
    <w:rsid w:val="005E5A84"/>
    <w:rsid w:val="005E6D47"/>
    <w:rsid w:val="005E7827"/>
    <w:rsid w:val="005F0199"/>
    <w:rsid w:val="005F029E"/>
    <w:rsid w:val="005F06DF"/>
    <w:rsid w:val="005F0897"/>
    <w:rsid w:val="005F18E5"/>
    <w:rsid w:val="005F32C2"/>
    <w:rsid w:val="005F3DFE"/>
    <w:rsid w:val="005F4205"/>
    <w:rsid w:val="005F4A32"/>
    <w:rsid w:val="005F66FE"/>
    <w:rsid w:val="005F74CD"/>
    <w:rsid w:val="005F7735"/>
    <w:rsid w:val="005F79E3"/>
    <w:rsid w:val="00601A4F"/>
    <w:rsid w:val="0060206D"/>
    <w:rsid w:val="00603963"/>
    <w:rsid w:val="00603A69"/>
    <w:rsid w:val="006068B6"/>
    <w:rsid w:val="00606B42"/>
    <w:rsid w:val="0061147A"/>
    <w:rsid w:val="0061421E"/>
    <w:rsid w:val="00616605"/>
    <w:rsid w:val="00617A3E"/>
    <w:rsid w:val="0062099B"/>
    <w:rsid w:val="00621478"/>
    <w:rsid w:val="00622398"/>
    <w:rsid w:val="006228BF"/>
    <w:rsid w:val="00622DAD"/>
    <w:rsid w:val="0062329D"/>
    <w:rsid w:val="00626654"/>
    <w:rsid w:val="00627332"/>
    <w:rsid w:val="006275E0"/>
    <w:rsid w:val="00627FF5"/>
    <w:rsid w:val="00630A6D"/>
    <w:rsid w:val="006313D9"/>
    <w:rsid w:val="00631B93"/>
    <w:rsid w:val="006346F0"/>
    <w:rsid w:val="00635447"/>
    <w:rsid w:val="00635BFA"/>
    <w:rsid w:val="006372DE"/>
    <w:rsid w:val="00642353"/>
    <w:rsid w:val="00643558"/>
    <w:rsid w:val="0064434C"/>
    <w:rsid w:val="00644C10"/>
    <w:rsid w:val="00646C0F"/>
    <w:rsid w:val="006474E1"/>
    <w:rsid w:val="00650B62"/>
    <w:rsid w:val="00651F6D"/>
    <w:rsid w:val="006528F1"/>
    <w:rsid w:val="00652E32"/>
    <w:rsid w:val="006532A6"/>
    <w:rsid w:val="00653B33"/>
    <w:rsid w:val="00655A53"/>
    <w:rsid w:val="00657D6D"/>
    <w:rsid w:val="006600A7"/>
    <w:rsid w:val="006606E0"/>
    <w:rsid w:val="00666DC1"/>
    <w:rsid w:val="00667B33"/>
    <w:rsid w:val="00670265"/>
    <w:rsid w:val="00671EFE"/>
    <w:rsid w:val="00675C04"/>
    <w:rsid w:val="00675C50"/>
    <w:rsid w:val="0068043A"/>
    <w:rsid w:val="00681E4D"/>
    <w:rsid w:val="0068221A"/>
    <w:rsid w:val="00683029"/>
    <w:rsid w:val="00683090"/>
    <w:rsid w:val="00683232"/>
    <w:rsid w:val="0068406A"/>
    <w:rsid w:val="0068467D"/>
    <w:rsid w:val="00691061"/>
    <w:rsid w:val="00691DD9"/>
    <w:rsid w:val="00691E2A"/>
    <w:rsid w:val="00692B64"/>
    <w:rsid w:val="00695E38"/>
    <w:rsid w:val="006A0DCB"/>
    <w:rsid w:val="006A158D"/>
    <w:rsid w:val="006A1B5F"/>
    <w:rsid w:val="006A24BE"/>
    <w:rsid w:val="006A280C"/>
    <w:rsid w:val="006A65EB"/>
    <w:rsid w:val="006A753F"/>
    <w:rsid w:val="006B0EB0"/>
    <w:rsid w:val="006B1DBC"/>
    <w:rsid w:val="006B1DF6"/>
    <w:rsid w:val="006B43CD"/>
    <w:rsid w:val="006B4A7E"/>
    <w:rsid w:val="006B5084"/>
    <w:rsid w:val="006B6CDC"/>
    <w:rsid w:val="006C04F1"/>
    <w:rsid w:val="006C0F9C"/>
    <w:rsid w:val="006C15E6"/>
    <w:rsid w:val="006C2724"/>
    <w:rsid w:val="006C2CA7"/>
    <w:rsid w:val="006C369D"/>
    <w:rsid w:val="006C4988"/>
    <w:rsid w:val="006C5804"/>
    <w:rsid w:val="006C59D7"/>
    <w:rsid w:val="006C7C1E"/>
    <w:rsid w:val="006D0ED5"/>
    <w:rsid w:val="006D1068"/>
    <w:rsid w:val="006D24FA"/>
    <w:rsid w:val="006D30CE"/>
    <w:rsid w:val="006D6969"/>
    <w:rsid w:val="006D6C6E"/>
    <w:rsid w:val="006D71C1"/>
    <w:rsid w:val="006D73C8"/>
    <w:rsid w:val="006E1237"/>
    <w:rsid w:val="006E2D09"/>
    <w:rsid w:val="006E31D4"/>
    <w:rsid w:val="006E4007"/>
    <w:rsid w:val="006E66D8"/>
    <w:rsid w:val="006E7475"/>
    <w:rsid w:val="006E784F"/>
    <w:rsid w:val="006E7884"/>
    <w:rsid w:val="006E7CB3"/>
    <w:rsid w:val="006F0D8D"/>
    <w:rsid w:val="006F0EE7"/>
    <w:rsid w:val="006F1C11"/>
    <w:rsid w:val="006F217A"/>
    <w:rsid w:val="006F2349"/>
    <w:rsid w:val="006F234B"/>
    <w:rsid w:val="006F2398"/>
    <w:rsid w:val="006F2611"/>
    <w:rsid w:val="006F384A"/>
    <w:rsid w:val="006F3AD5"/>
    <w:rsid w:val="006F3DD0"/>
    <w:rsid w:val="006F58DD"/>
    <w:rsid w:val="006F5C12"/>
    <w:rsid w:val="006F632F"/>
    <w:rsid w:val="006F6ACA"/>
    <w:rsid w:val="006F7058"/>
    <w:rsid w:val="006F7563"/>
    <w:rsid w:val="0070064E"/>
    <w:rsid w:val="00700D99"/>
    <w:rsid w:val="007024AB"/>
    <w:rsid w:val="007025F0"/>
    <w:rsid w:val="00702AC2"/>
    <w:rsid w:val="00704FD4"/>
    <w:rsid w:val="00706830"/>
    <w:rsid w:val="00707C8E"/>
    <w:rsid w:val="00707D48"/>
    <w:rsid w:val="00707E4B"/>
    <w:rsid w:val="00707E89"/>
    <w:rsid w:val="00710CE1"/>
    <w:rsid w:val="00714112"/>
    <w:rsid w:val="00714A41"/>
    <w:rsid w:val="00715397"/>
    <w:rsid w:val="007169E5"/>
    <w:rsid w:val="007169F6"/>
    <w:rsid w:val="00716E54"/>
    <w:rsid w:val="0072265F"/>
    <w:rsid w:val="00722731"/>
    <w:rsid w:val="007230EE"/>
    <w:rsid w:val="00727248"/>
    <w:rsid w:val="007272A9"/>
    <w:rsid w:val="00727405"/>
    <w:rsid w:val="00727724"/>
    <w:rsid w:val="00730910"/>
    <w:rsid w:val="00735EA6"/>
    <w:rsid w:val="00736773"/>
    <w:rsid w:val="007369A6"/>
    <w:rsid w:val="00742323"/>
    <w:rsid w:val="0074328E"/>
    <w:rsid w:val="00743B18"/>
    <w:rsid w:val="0074528B"/>
    <w:rsid w:val="00751FE6"/>
    <w:rsid w:val="00752687"/>
    <w:rsid w:val="007536FB"/>
    <w:rsid w:val="007537FC"/>
    <w:rsid w:val="00754577"/>
    <w:rsid w:val="00754958"/>
    <w:rsid w:val="00756854"/>
    <w:rsid w:val="007576B9"/>
    <w:rsid w:val="00757AD4"/>
    <w:rsid w:val="00757FEC"/>
    <w:rsid w:val="00760622"/>
    <w:rsid w:val="00760BB7"/>
    <w:rsid w:val="007613BF"/>
    <w:rsid w:val="007617DB"/>
    <w:rsid w:val="00761C63"/>
    <w:rsid w:val="00762368"/>
    <w:rsid w:val="00763606"/>
    <w:rsid w:val="00765C5E"/>
    <w:rsid w:val="00767959"/>
    <w:rsid w:val="007712AA"/>
    <w:rsid w:val="007740DE"/>
    <w:rsid w:val="007745FF"/>
    <w:rsid w:val="00775785"/>
    <w:rsid w:val="00775BAB"/>
    <w:rsid w:val="007765CE"/>
    <w:rsid w:val="00776891"/>
    <w:rsid w:val="007773B5"/>
    <w:rsid w:val="0078076F"/>
    <w:rsid w:val="007807E2"/>
    <w:rsid w:val="00781A2D"/>
    <w:rsid w:val="00781A3B"/>
    <w:rsid w:val="00781B96"/>
    <w:rsid w:val="007822B4"/>
    <w:rsid w:val="007822B8"/>
    <w:rsid w:val="0078239B"/>
    <w:rsid w:val="00783005"/>
    <w:rsid w:val="007838C9"/>
    <w:rsid w:val="00783A3E"/>
    <w:rsid w:val="00785B95"/>
    <w:rsid w:val="0078655B"/>
    <w:rsid w:val="00791698"/>
    <w:rsid w:val="00792F20"/>
    <w:rsid w:val="0079436C"/>
    <w:rsid w:val="00794949"/>
    <w:rsid w:val="00796B7F"/>
    <w:rsid w:val="007A28A6"/>
    <w:rsid w:val="007A55EF"/>
    <w:rsid w:val="007A5BD0"/>
    <w:rsid w:val="007A71A5"/>
    <w:rsid w:val="007A7866"/>
    <w:rsid w:val="007B2F80"/>
    <w:rsid w:val="007B3037"/>
    <w:rsid w:val="007B4306"/>
    <w:rsid w:val="007B5E10"/>
    <w:rsid w:val="007B5E34"/>
    <w:rsid w:val="007B6601"/>
    <w:rsid w:val="007B6FA4"/>
    <w:rsid w:val="007B7D7F"/>
    <w:rsid w:val="007C04E4"/>
    <w:rsid w:val="007C1226"/>
    <w:rsid w:val="007C1967"/>
    <w:rsid w:val="007C29CD"/>
    <w:rsid w:val="007C3672"/>
    <w:rsid w:val="007C3D45"/>
    <w:rsid w:val="007C4746"/>
    <w:rsid w:val="007C510A"/>
    <w:rsid w:val="007C6266"/>
    <w:rsid w:val="007C691A"/>
    <w:rsid w:val="007C7019"/>
    <w:rsid w:val="007C7D5F"/>
    <w:rsid w:val="007C7EAF"/>
    <w:rsid w:val="007D0635"/>
    <w:rsid w:val="007D0A01"/>
    <w:rsid w:val="007D0CCC"/>
    <w:rsid w:val="007D19FD"/>
    <w:rsid w:val="007D253A"/>
    <w:rsid w:val="007D4906"/>
    <w:rsid w:val="007D49F9"/>
    <w:rsid w:val="007D4FE5"/>
    <w:rsid w:val="007D5086"/>
    <w:rsid w:val="007D51A0"/>
    <w:rsid w:val="007D67EE"/>
    <w:rsid w:val="007D72F8"/>
    <w:rsid w:val="007D7BF0"/>
    <w:rsid w:val="007E0DA1"/>
    <w:rsid w:val="007E1A6A"/>
    <w:rsid w:val="007E1B2B"/>
    <w:rsid w:val="007E33DE"/>
    <w:rsid w:val="007E5129"/>
    <w:rsid w:val="007E5536"/>
    <w:rsid w:val="007E5C60"/>
    <w:rsid w:val="007E75BD"/>
    <w:rsid w:val="007F02BB"/>
    <w:rsid w:val="007F078B"/>
    <w:rsid w:val="007F1015"/>
    <w:rsid w:val="007F17CD"/>
    <w:rsid w:val="007F48F3"/>
    <w:rsid w:val="007F5845"/>
    <w:rsid w:val="007F5F41"/>
    <w:rsid w:val="007F6D2F"/>
    <w:rsid w:val="008004B3"/>
    <w:rsid w:val="00801D21"/>
    <w:rsid w:val="008042CF"/>
    <w:rsid w:val="00804AA3"/>
    <w:rsid w:val="00805548"/>
    <w:rsid w:val="008104F3"/>
    <w:rsid w:val="00811A6C"/>
    <w:rsid w:val="00811CA3"/>
    <w:rsid w:val="00812766"/>
    <w:rsid w:val="00813414"/>
    <w:rsid w:val="00813FD2"/>
    <w:rsid w:val="008143BF"/>
    <w:rsid w:val="00816F16"/>
    <w:rsid w:val="0081711C"/>
    <w:rsid w:val="00820FD5"/>
    <w:rsid w:val="0082606A"/>
    <w:rsid w:val="00826352"/>
    <w:rsid w:val="008268FF"/>
    <w:rsid w:val="0083235E"/>
    <w:rsid w:val="008331F3"/>
    <w:rsid w:val="00833778"/>
    <w:rsid w:val="0083422D"/>
    <w:rsid w:val="00840623"/>
    <w:rsid w:val="00840637"/>
    <w:rsid w:val="00840702"/>
    <w:rsid w:val="00840CF3"/>
    <w:rsid w:val="00841079"/>
    <w:rsid w:val="00841C8D"/>
    <w:rsid w:val="00841D8E"/>
    <w:rsid w:val="008421C2"/>
    <w:rsid w:val="008440A4"/>
    <w:rsid w:val="0084497C"/>
    <w:rsid w:val="00845A68"/>
    <w:rsid w:val="00845AAD"/>
    <w:rsid w:val="00845DF9"/>
    <w:rsid w:val="00845E3C"/>
    <w:rsid w:val="00846B9F"/>
    <w:rsid w:val="00846BD8"/>
    <w:rsid w:val="00847ECF"/>
    <w:rsid w:val="008507BC"/>
    <w:rsid w:val="008511E3"/>
    <w:rsid w:val="008517ED"/>
    <w:rsid w:val="00851993"/>
    <w:rsid w:val="008536E7"/>
    <w:rsid w:val="00853F21"/>
    <w:rsid w:val="00855E63"/>
    <w:rsid w:val="008602D9"/>
    <w:rsid w:val="00861211"/>
    <w:rsid w:val="008629B1"/>
    <w:rsid w:val="00864A20"/>
    <w:rsid w:val="008655F2"/>
    <w:rsid w:val="008656FA"/>
    <w:rsid w:val="00870741"/>
    <w:rsid w:val="008716A8"/>
    <w:rsid w:val="00871F7C"/>
    <w:rsid w:val="008722F8"/>
    <w:rsid w:val="00872692"/>
    <w:rsid w:val="0087325C"/>
    <w:rsid w:val="00875AF2"/>
    <w:rsid w:val="00875CDF"/>
    <w:rsid w:val="00877BFA"/>
    <w:rsid w:val="00881278"/>
    <w:rsid w:val="00882A18"/>
    <w:rsid w:val="00884704"/>
    <w:rsid w:val="00884754"/>
    <w:rsid w:val="00885077"/>
    <w:rsid w:val="00885168"/>
    <w:rsid w:val="0088663A"/>
    <w:rsid w:val="0089170E"/>
    <w:rsid w:val="00895706"/>
    <w:rsid w:val="0089712A"/>
    <w:rsid w:val="008978A8"/>
    <w:rsid w:val="008A0261"/>
    <w:rsid w:val="008A0492"/>
    <w:rsid w:val="008A072F"/>
    <w:rsid w:val="008A0870"/>
    <w:rsid w:val="008A0B31"/>
    <w:rsid w:val="008A151D"/>
    <w:rsid w:val="008A1F1D"/>
    <w:rsid w:val="008A281A"/>
    <w:rsid w:val="008A323C"/>
    <w:rsid w:val="008A540E"/>
    <w:rsid w:val="008A5A1D"/>
    <w:rsid w:val="008A63DE"/>
    <w:rsid w:val="008B03F5"/>
    <w:rsid w:val="008B10DE"/>
    <w:rsid w:val="008B121B"/>
    <w:rsid w:val="008B17CC"/>
    <w:rsid w:val="008B2BD4"/>
    <w:rsid w:val="008B3ABE"/>
    <w:rsid w:val="008B3F0B"/>
    <w:rsid w:val="008B4251"/>
    <w:rsid w:val="008B4BF2"/>
    <w:rsid w:val="008B50F4"/>
    <w:rsid w:val="008B52B5"/>
    <w:rsid w:val="008B5F82"/>
    <w:rsid w:val="008B66A7"/>
    <w:rsid w:val="008B7E8F"/>
    <w:rsid w:val="008C0093"/>
    <w:rsid w:val="008C08AF"/>
    <w:rsid w:val="008C4A25"/>
    <w:rsid w:val="008C5250"/>
    <w:rsid w:val="008C7C21"/>
    <w:rsid w:val="008C7F51"/>
    <w:rsid w:val="008D02A1"/>
    <w:rsid w:val="008D0F64"/>
    <w:rsid w:val="008D41B0"/>
    <w:rsid w:val="008D4704"/>
    <w:rsid w:val="008D50F9"/>
    <w:rsid w:val="008D6D0C"/>
    <w:rsid w:val="008E05C7"/>
    <w:rsid w:val="008E1D1B"/>
    <w:rsid w:val="008E2294"/>
    <w:rsid w:val="008E2774"/>
    <w:rsid w:val="008E27BE"/>
    <w:rsid w:val="008E365C"/>
    <w:rsid w:val="008E3C81"/>
    <w:rsid w:val="008E3D39"/>
    <w:rsid w:val="008E52BF"/>
    <w:rsid w:val="008E5EBB"/>
    <w:rsid w:val="008E647C"/>
    <w:rsid w:val="008E6E57"/>
    <w:rsid w:val="008F01FC"/>
    <w:rsid w:val="008F082A"/>
    <w:rsid w:val="008F231B"/>
    <w:rsid w:val="008F23A5"/>
    <w:rsid w:val="008F58F8"/>
    <w:rsid w:val="008F66BE"/>
    <w:rsid w:val="008F6C4C"/>
    <w:rsid w:val="008F6F77"/>
    <w:rsid w:val="008F7100"/>
    <w:rsid w:val="009009DE"/>
    <w:rsid w:val="0090189A"/>
    <w:rsid w:val="00901A28"/>
    <w:rsid w:val="00903A46"/>
    <w:rsid w:val="00903F80"/>
    <w:rsid w:val="00904359"/>
    <w:rsid w:val="009053D4"/>
    <w:rsid w:val="00907425"/>
    <w:rsid w:val="00911579"/>
    <w:rsid w:val="009120A9"/>
    <w:rsid w:val="0091220C"/>
    <w:rsid w:val="009134E0"/>
    <w:rsid w:val="009137BF"/>
    <w:rsid w:val="00913D0A"/>
    <w:rsid w:val="00914C6B"/>
    <w:rsid w:val="00915006"/>
    <w:rsid w:val="00915021"/>
    <w:rsid w:val="0091503F"/>
    <w:rsid w:val="00915155"/>
    <w:rsid w:val="009168C6"/>
    <w:rsid w:val="009177EB"/>
    <w:rsid w:val="009200DC"/>
    <w:rsid w:val="0092103C"/>
    <w:rsid w:val="0092122F"/>
    <w:rsid w:val="0092227D"/>
    <w:rsid w:val="00922567"/>
    <w:rsid w:val="00923A1A"/>
    <w:rsid w:val="00924F4F"/>
    <w:rsid w:val="00924FE9"/>
    <w:rsid w:val="009254E4"/>
    <w:rsid w:val="00925C32"/>
    <w:rsid w:val="009278AF"/>
    <w:rsid w:val="00930D90"/>
    <w:rsid w:val="0093471F"/>
    <w:rsid w:val="00936E1B"/>
    <w:rsid w:val="00937430"/>
    <w:rsid w:val="00937B50"/>
    <w:rsid w:val="00941CE7"/>
    <w:rsid w:val="00942F98"/>
    <w:rsid w:val="0094380C"/>
    <w:rsid w:val="00943F4A"/>
    <w:rsid w:val="009445F7"/>
    <w:rsid w:val="00947BF7"/>
    <w:rsid w:val="009515E7"/>
    <w:rsid w:val="0095267D"/>
    <w:rsid w:val="00952A18"/>
    <w:rsid w:val="00952F30"/>
    <w:rsid w:val="00954BF0"/>
    <w:rsid w:val="0095584D"/>
    <w:rsid w:val="00956029"/>
    <w:rsid w:val="009560FE"/>
    <w:rsid w:val="00956862"/>
    <w:rsid w:val="00956ECA"/>
    <w:rsid w:val="00956ED0"/>
    <w:rsid w:val="009607DC"/>
    <w:rsid w:val="00960873"/>
    <w:rsid w:val="0096102E"/>
    <w:rsid w:val="00962003"/>
    <w:rsid w:val="00962D56"/>
    <w:rsid w:val="009641F2"/>
    <w:rsid w:val="009643E9"/>
    <w:rsid w:val="009643FB"/>
    <w:rsid w:val="00965919"/>
    <w:rsid w:val="00966F09"/>
    <w:rsid w:val="00967620"/>
    <w:rsid w:val="009678F2"/>
    <w:rsid w:val="00971622"/>
    <w:rsid w:val="00974E94"/>
    <w:rsid w:val="0097551C"/>
    <w:rsid w:val="009755D1"/>
    <w:rsid w:val="00976D44"/>
    <w:rsid w:val="00977216"/>
    <w:rsid w:val="00980AD3"/>
    <w:rsid w:val="00980F3D"/>
    <w:rsid w:val="009821C6"/>
    <w:rsid w:val="009824AF"/>
    <w:rsid w:val="009828B1"/>
    <w:rsid w:val="00982DF8"/>
    <w:rsid w:val="00986C7A"/>
    <w:rsid w:val="00986CCD"/>
    <w:rsid w:val="009870EA"/>
    <w:rsid w:val="009923AE"/>
    <w:rsid w:val="00993C0F"/>
    <w:rsid w:val="00994942"/>
    <w:rsid w:val="00995674"/>
    <w:rsid w:val="00995DB4"/>
    <w:rsid w:val="00996020"/>
    <w:rsid w:val="00996846"/>
    <w:rsid w:val="00996B63"/>
    <w:rsid w:val="0099791B"/>
    <w:rsid w:val="009A07BB"/>
    <w:rsid w:val="009A1EAF"/>
    <w:rsid w:val="009A21E0"/>
    <w:rsid w:val="009A6B53"/>
    <w:rsid w:val="009B1E35"/>
    <w:rsid w:val="009B42C7"/>
    <w:rsid w:val="009B524C"/>
    <w:rsid w:val="009B5FCF"/>
    <w:rsid w:val="009C190A"/>
    <w:rsid w:val="009C1C70"/>
    <w:rsid w:val="009C2069"/>
    <w:rsid w:val="009C2641"/>
    <w:rsid w:val="009C3BF9"/>
    <w:rsid w:val="009C3CCF"/>
    <w:rsid w:val="009C3EB7"/>
    <w:rsid w:val="009C3FDB"/>
    <w:rsid w:val="009C422F"/>
    <w:rsid w:val="009C5C64"/>
    <w:rsid w:val="009C5F77"/>
    <w:rsid w:val="009C660A"/>
    <w:rsid w:val="009C69B8"/>
    <w:rsid w:val="009C7973"/>
    <w:rsid w:val="009D05EE"/>
    <w:rsid w:val="009D266C"/>
    <w:rsid w:val="009D33A3"/>
    <w:rsid w:val="009D3CDF"/>
    <w:rsid w:val="009D55A4"/>
    <w:rsid w:val="009D5757"/>
    <w:rsid w:val="009D5BFA"/>
    <w:rsid w:val="009D5CB1"/>
    <w:rsid w:val="009D78DB"/>
    <w:rsid w:val="009D7F6F"/>
    <w:rsid w:val="009D7FB5"/>
    <w:rsid w:val="009E203F"/>
    <w:rsid w:val="009E3AC1"/>
    <w:rsid w:val="009E4A4A"/>
    <w:rsid w:val="009E522D"/>
    <w:rsid w:val="009E62D7"/>
    <w:rsid w:val="009E6D1A"/>
    <w:rsid w:val="009E744A"/>
    <w:rsid w:val="009E79AE"/>
    <w:rsid w:val="009F081B"/>
    <w:rsid w:val="009F362C"/>
    <w:rsid w:val="009F3FBD"/>
    <w:rsid w:val="009F40AB"/>
    <w:rsid w:val="009F4656"/>
    <w:rsid w:val="009F5B08"/>
    <w:rsid w:val="009F5F5D"/>
    <w:rsid w:val="009F6E59"/>
    <w:rsid w:val="009F7AA8"/>
    <w:rsid w:val="009F7F3D"/>
    <w:rsid w:val="00A0373B"/>
    <w:rsid w:val="00A05032"/>
    <w:rsid w:val="00A0519B"/>
    <w:rsid w:val="00A06E67"/>
    <w:rsid w:val="00A07D8B"/>
    <w:rsid w:val="00A10D55"/>
    <w:rsid w:val="00A11755"/>
    <w:rsid w:val="00A12301"/>
    <w:rsid w:val="00A15BE6"/>
    <w:rsid w:val="00A17C02"/>
    <w:rsid w:val="00A2149A"/>
    <w:rsid w:val="00A214CD"/>
    <w:rsid w:val="00A22E13"/>
    <w:rsid w:val="00A23CEA"/>
    <w:rsid w:val="00A2459D"/>
    <w:rsid w:val="00A25365"/>
    <w:rsid w:val="00A26CB3"/>
    <w:rsid w:val="00A271DA"/>
    <w:rsid w:val="00A3067D"/>
    <w:rsid w:val="00A308E1"/>
    <w:rsid w:val="00A32512"/>
    <w:rsid w:val="00A325B0"/>
    <w:rsid w:val="00A33504"/>
    <w:rsid w:val="00A375C4"/>
    <w:rsid w:val="00A41360"/>
    <w:rsid w:val="00A416A9"/>
    <w:rsid w:val="00A42DDF"/>
    <w:rsid w:val="00A4455C"/>
    <w:rsid w:val="00A449A1"/>
    <w:rsid w:val="00A46560"/>
    <w:rsid w:val="00A5126B"/>
    <w:rsid w:val="00A51CFE"/>
    <w:rsid w:val="00A53D81"/>
    <w:rsid w:val="00A5458A"/>
    <w:rsid w:val="00A55EF8"/>
    <w:rsid w:val="00A55FE8"/>
    <w:rsid w:val="00A56158"/>
    <w:rsid w:val="00A56E59"/>
    <w:rsid w:val="00A57AA8"/>
    <w:rsid w:val="00A57C22"/>
    <w:rsid w:val="00A61422"/>
    <w:rsid w:val="00A61614"/>
    <w:rsid w:val="00A61938"/>
    <w:rsid w:val="00A61C26"/>
    <w:rsid w:val="00A625A4"/>
    <w:rsid w:val="00A62C42"/>
    <w:rsid w:val="00A6321A"/>
    <w:rsid w:val="00A656BC"/>
    <w:rsid w:val="00A665AC"/>
    <w:rsid w:val="00A67B7F"/>
    <w:rsid w:val="00A67FEA"/>
    <w:rsid w:val="00A703BE"/>
    <w:rsid w:val="00A70750"/>
    <w:rsid w:val="00A7212A"/>
    <w:rsid w:val="00A73820"/>
    <w:rsid w:val="00A739CB"/>
    <w:rsid w:val="00A74D10"/>
    <w:rsid w:val="00A74E09"/>
    <w:rsid w:val="00A7526A"/>
    <w:rsid w:val="00A773E4"/>
    <w:rsid w:val="00A77C4A"/>
    <w:rsid w:val="00A8388D"/>
    <w:rsid w:val="00A83EE6"/>
    <w:rsid w:val="00A85C76"/>
    <w:rsid w:val="00A86110"/>
    <w:rsid w:val="00A8667C"/>
    <w:rsid w:val="00A87408"/>
    <w:rsid w:val="00A87A40"/>
    <w:rsid w:val="00A91276"/>
    <w:rsid w:val="00A91DC2"/>
    <w:rsid w:val="00A92533"/>
    <w:rsid w:val="00A92F67"/>
    <w:rsid w:val="00A93F08"/>
    <w:rsid w:val="00A94218"/>
    <w:rsid w:val="00A951B1"/>
    <w:rsid w:val="00A95708"/>
    <w:rsid w:val="00A95D02"/>
    <w:rsid w:val="00A96041"/>
    <w:rsid w:val="00A966EF"/>
    <w:rsid w:val="00A96742"/>
    <w:rsid w:val="00A97825"/>
    <w:rsid w:val="00A97F4E"/>
    <w:rsid w:val="00AA1156"/>
    <w:rsid w:val="00AA1FB1"/>
    <w:rsid w:val="00AA2B09"/>
    <w:rsid w:val="00AA5D75"/>
    <w:rsid w:val="00AA72AB"/>
    <w:rsid w:val="00AA77C9"/>
    <w:rsid w:val="00AA7D88"/>
    <w:rsid w:val="00AB12DE"/>
    <w:rsid w:val="00AB1509"/>
    <w:rsid w:val="00AB24E9"/>
    <w:rsid w:val="00AB257E"/>
    <w:rsid w:val="00AB26CF"/>
    <w:rsid w:val="00AB3778"/>
    <w:rsid w:val="00AB488D"/>
    <w:rsid w:val="00AB4B6A"/>
    <w:rsid w:val="00AB5099"/>
    <w:rsid w:val="00AB5845"/>
    <w:rsid w:val="00AB5F74"/>
    <w:rsid w:val="00AB6751"/>
    <w:rsid w:val="00AC3D84"/>
    <w:rsid w:val="00AC613D"/>
    <w:rsid w:val="00AC65D1"/>
    <w:rsid w:val="00AC7802"/>
    <w:rsid w:val="00AC7832"/>
    <w:rsid w:val="00AD1B19"/>
    <w:rsid w:val="00AD3FF9"/>
    <w:rsid w:val="00AD42C0"/>
    <w:rsid w:val="00AD4D0B"/>
    <w:rsid w:val="00AD5590"/>
    <w:rsid w:val="00AD6FC7"/>
    <w:rsid w:val="00AD77D9"/>
    <w:rsid w:val="00AD7E23"/>
    <w:rsid w:val="00AD7EAB"/>
    <w:rsid w:val="00AE0642"/>
    <w:rsid w:val="00AE0839"/>
    <w:rsid w:val="00AE16B6"/>
    <w:rsid w:val="00AE294D"/>
    <w:rsid w:val="00AE2CBE"/>
    <w:rsid w:val="00AE2D8A"/>
    <w:rsid w:val="00AE56C2"/>
    <w:rsid w:val="00AE6984"/>
    <w:rsid w:val="00AF054F"/>
    <w:rsid w:val="00AF2464"/>
    <w:rsid w:val="00AF3882"/>
    <w:rsid w:val="00AF3E97"/>
    <w:rsid w:val="00AF43DC"/>
    <w:rsid w:val="00AF4560"/>
    <w:rsid w:val="00AF4C95"/>
    <w:rsid w:val="00AF5B86"/>
    <w:rsid w:val="00AF7C56"/>
    <w:rsid w:val="00B06071"/>
    <w:rsid w:val="00B07423"/>
    <w:rsid w:val="00B07498"/>
    <w:rsid w:val="00B07ACD"/>
    <w:rsid w:val="00B1039A"/>
    <w:rsid w:val="00B106CE"/>
    <w:rsid w:val="00B118E3"/>
    <w:rsid w:val="00B1472E"/>
    <w:rsid w:val="00B14DB8"/>
    <w:rsid w:val="00B1615B"/>
    <w:rsid w:val="00B169FE"/>
    <w:rsid w:val="00B16AE2"/>
    <w:rsid w:val="00B21B34"/>
    <w:rsid w:val="00B22B82"/>
    <w:rsid w:val="00B23A8F"/>
    <w:rsid w:val="00B25592"/>
    <w:rsid w:val="00B2730D"/>
    <w:rsid w:val="00B30221"/>
    <w:rsid w:val="00B338BC"/>
    <w:rsid w:val="00B34532"/>
    <w:rsid w:val="00B34935"/>
    <w:rsid w:val="00B356B8"/>
    <w:rsid w:val="00B362B7"/>
    <w:rsid w:val="00B36428"/>
    <w:rsid w:val="00B37304"/>
    <w:rsid w:val="00B41059"/>
    <w:rsid w:val="00B41AE7"/>
    <w:rsid w:val="00B425EC"/>
    <w:rsid w:val="00B427F2"/>
    <w:rsid w:val="00B44996"/>
    <w:rsid w:val="00B45921"/>
    <w:rsid w:val="00B45AD1"/>
    <w:rsid w:val="00B45C9E"/>
    <w:rsid w:val="00B4779B"/>
    <w:rsid w:val="00B508D1"/>
    <w:rsid w:val="00B50D93"/>
    <w:rsid w:val="00B51170"/>
    <w:rsid w:val="00B51E53"/>
    <w:rsid w:val="00B53C94"/>
    <w:rsid w:val="00B54406"/>
    <w:rsid w:val="00B60C7D"/>
    <w:rsid w:val="00B60F95"/>
    <w:rsid w:val="00B61A6D"/>
    <w:rsid w:val="00B63AF2"/>
    <w:rsid w:val="00B63F4D"/>
    <w:rsid w:val="00B65013"/>
    <w:rsid w:val="00B650AA"/>
    <w:rsid w:val="00B65FBE"/>
    <w:rsid w:val="00B676EB"/>
    <w:rsid w:val="00B67BDD"/>
    <w:rsid w:val="00B71E8D"/>
    <w:rsid w:val="00B72BE0"/>
    <w:rsid w:val="00B72D6A"/>
    <w:rsid w:val="00B74431"/>
    <w:rsid w:val="00B75BC9"/>
    <w:rsid w:val="00B777E9"/>
    <w:rsid w:val="00B82459"/>
    <w:rsid w:val="00B82AEF"/>
    <w:rsid w:val="00B83CFC"/>
    <w:rsid w:val="00B84433"/>
    <w:rsid w:val="00B912D5"/>
    <w:rsid w:val="00B924B1"/>
    <w:rsid w:val="00B938F7"/>
    <w:rsid w:val="00B94CE1"/>
    <w:rsid w:val="00B95BE3"/>
    <w:rsid w:val="00B95D2D"/>
    <w:rsid w:val="00B96EE2"/>
    <w:rsid w:val="00B97356"/>
    <w:rsid w:val="00B973C6"/>
    <w:rsid w:val="00B97662"/>
    <w:rsid w:val="00BA19BD"/>
    <w:rsid w:val="00BA2040"/>
    <w:rsid w:val="00BA2A7C"/>
    <w:rsid w:val="00BA325D"/>
    <w:rsid w:val="00BA3A53"/>
    <w:rsid w:val="00BA3D35"/>
    <w:rsid w:val="00BA449E"/>
    <w:rsid w:val="00BA61A8"/>
    <w:rsid w:val="00BA6B97"/>
    <w:rsid w:val="00BA6BA2"/>
    <w:rsid w:val="00BB1663"/>
    <w:rsid w:val="00BB1E6E"/>
    <w:rsid w:val="00BB22A9"/>
    <w:rsid w:val="00BB3191"/>
    <w:rsid w:val="00BB34B0"/>
    <w:rsid w:val="00BB4B52"/>
    <w:rsid w:val="00BB54A5"/>
    <w:rsid w:val="00BB708A"/>
    <w:rsid w:val="00BB726D"/>
    <w:rsid w:val="00BC0648"/>
    <w:rsid w:val="00BC15C2"/>
    <w:rsid w:val="00BC1BE4"/>
    <w:rsid w:val="00BC5794"/>
    <w:rsid w:val="00BC680C"/>
    <w:rsid w:val="00BC7098"/>
    <w:rsid w:val="00BC75DA"/>
    <w:rsid w:val="00BD0315"/>
    <w:rsid w:val="00BD2FA8"/>
    <w:rsid w:val="00BD4C3E"/>
    <w:rsid w:val="00BD5008"/>
    <w:rsid w:val="00BD5960"/>
    <w:rsid w:val="00BD5A12"/>
    <w:rsid w:val="00BD6CD8"/>
    <w:rsid w:val="00BE0256"/>
    <w:rsid w:val="00BE29D3"/>
    <w:rsid w:val="00BE595B"/>
    <w:rsid w:val="00BE5F57"/>
    <w:rsid w:val="00BE7A06"/>
    <w:rsid w:val="00BF02B9"/>
    <w:rsid w:val="00BF156F"/>
    <w:rsid w:val="00BF1650"/>
    <w:rsid w:val="00BF4406"/>
    <w:rsid w:val="00BF4F91"/>
    <w:rsid w:val="00BF53BB"/>
    <w:rsid w:val="00BF777A"/>
    <w:rsid w:val="00C064E4"/>
    <w:rsid w:val="00C07A4A"/>
    <w:rsid w:val="00C10999"/>
    <w:rsid w:val="00C11073"/>
    <w:rsid w:val="00C113DD"/>
    <w:rsid w:val="00C11A2D"/>
    <w:rsid w:val="00C1275E"/>
    <w:rsid w:val="00C134D9"/>
    <w:rsid w:val="00C13864"/>
    <w:rsid w:val="00C1494F"/>
    <w:rsid w:val="00C15741"/>
    <w:rsid w:val="00C15FD2"/>
    <w:rsid w:val="00C176AE"/>
    <w:rsid w:val="00C21CCC"/>
    <w:rsid w:val="00C22718"/>
    <w:rsid w:val="00C229FC"/>
    <w:rsid w:val="00C22AFE"/>
    <w:rsid w:val="00C2365E"/>
    <w:rsid w:val="00C2529A"/>
    <w:rsid w:val="00C26DB4"/>
    <w:rsid w:val="00C27920"/>
    <w:rsid w:val="00C30037"/>
    <w:rsid w:val="00C3044C"/>
    <w:rsid w:val="00C31397"/>
    <w:rsid w:val="00C31CD2"/>
    <w:rsid w:val="00C31D8A"/>
    <w:rsid w:val="00C32665"/>
    <w:rsid w:val="00C32D72"/>
    <w:rsid w:val="00C333F6"/>
    <w:rsid w:val="00C338C0"/>
    <w:rsid w:val="00C34BD1"/>
    <w:rsid w:val="00C351D0"/>
    <w:rsid w:val="00C3531B"/>
    <w:rsid w:val="00C36CF1"/>
    <w:rsid w:val="00C37DD3"/>
    <w:rsid w:val="00C407CF"/>
    <w:rsid w:val="00C416DB"/>
    <w:rsid w:val="00C42231"/>
    <w:rsid w:val="00C43C1D"/>
    <w:rsid w:val="00C43E0A"/>
    <w:rsid w:val="00C445DF"/>
    <w:rsid w:val="00C44D4B"/>
    <w:rsid w:val="00C454E5"/>
    <w:rsid w:val="00C45BD3"/>
    <w:rsid w:val="00C500CD"/>
    <w:rsid w:val="00C51AA9"/>
    <w:rsid w:val="00C51F4D"/>
    <w:rsid w:val="00C52D57"/>
    <w:rsid w:val="00C52DF2"/>
    <w:rsid w:val="00C542C4"/>
    <w:rsid w:val="00C56F90"/>
    <w:rsid w:val="00C57269"/>
    <w:rsid w:val="00C575C4"/>
    <w:rsid w:val="00C57DB3"/>
    <w:rsid w:val="00C608FB"/>
    <w:rsid w:val="00C62507"/>
    <w:rsid w:val="00C62E63"/>
    <w:rsid w:val="00C63C8B"/>
    <w:rsid w:val="00C64D6D"/>
    <w:rsid w:val="00C65C04"/>
    <w:rsid w:val="00C65C09"/>
    <w:rsid w:val="00C65EC5"/>
    <w:rsid w:val="00C66078"/>
    <w:rsid w:val="00C660CA"/>
    <w:rsid w:val="00C660DC"/>
    <w:rsid w:val="00C663DC"/>
    <w:rsid w:val="00C6674F"/>
    <w:rsid w:val="00C719FA"/>
    <w:rsid w:val="00C74D33"/>
    <w:rsid w:val="00C74D73"/>
    <w:rsid w:val="00C76785"/>
    <w:rsid w:val="00C773CC"/>
    <w:rsid w:val="00C77C50"/>
    <w:rsid w:val="00C8057D"/>
    <w:rsid w:val="00C85436"/>
    <w:rsid w:val="00C90B48"/>
    <w:rsid w:val="00C910FD"/>
    <w:rsid w:val="00C91D2A"/>
    <w:rsid w:val="00C9207A"/>
    <w:rsid w:val="00C94BBB"/>
    <w:rsid w:val="00C95195"/>
    <w:rsid w:val="00C96C49"/>
    <w:rsid w:val="00CA08C7"/>
    <w:rsid w:val="00CA164E"/>
    <w:rsid w:val="00CA358F"/>
    <w:rsid w:val="00CA5CB3"/>
    <w:rsid w:val="00CA7894"/>
    <w:rsid w:val="00CB0678"/>
    <w:rsid w:val="00CB0895"/>
    <w:rsid w:val="00CB1324"/>
    <w:rsid w:val="00CB244F"/>
    <w:rsid w:val="00CB269E"/>
    <w:rsid w:val="00CB3518"/>
    <w:rsid w:val="00CB409B"/>
    <w:rsid w:val="00CB4195"/>
    <w:rsid w:val="00CB560E"/>
    <w:rsid w:val="00CB6AEB"/>
    <w:rsid w:val="00CB6BB4"/>
    <w:rsid w:val="00CB72D6"/>
    <w:rsid w:val="00CC06F9"/>
    <w:rsid w:val="00CC2F9C"/>
    <w:rsid w:val="00CC4986"/>
    <w:rsid w:val="00CC54B1"/>
    <w:rsid w:val="00CC562F"/>
    <w:rsid w:val="00CD2482"/>
    <w:rsid w:val="00CD27B6"/>
    <w:rsid w:val="00CD33AB"/>
    <w:rsid w:val="00CD38D4"/>
    <w:rsid w:val="00CD3A49"/>
    <w:rsid w:val="00CD5564"/>
    <w:rsid w:val="00CE00BE"/>
    <w:rsid w:val="00CE010C"/>
    <w:rsid w:val="00CE0129"/>
    <w:rsid w:val="00CE1311"/>
    <w:rsid w:val="00CE3326"/>
    <w:rsid w:val="00CE475B"/>
    <w:rsid w:val="00CE4EC5"/>
    <w:rsid w:val="00CE647D"/>
    <w:rsid w:val="00CF1916"/>
    <w:rsid w:val="00CF2DCD"/>
    <w:rsid w:val="00CF34AC"/>
    <w:rsid w:val="00CF3AF3"/>
    <w:rsid w:val="00CF3DA4"/>
    <w:rsid w:val="00CF576C"/>
    <w:rsid w:val="00CF64DF"/>
    <w:rsid w:val="00D00100"/>
    <w:rsid w:val="00D0120C"/>
    <w:rsid w:val="00D06DAE"/>
    <w:rsid w:val="00D07D33"/>
    <w:rsid w:val="00D07EB6"/>
    <w:rsid w:val="00D119FE"/>
    <w:rsid w:val="00D13B45"/>
    <w:rsid w:val="00D1406C"/>
    <w:rsid w:val="00D14689"/>
    <w:rsid w:val="00D14C45"/>
    <w:rsid w:val="00D14D08"/>
    <w:rsid w:val="00D15407"/>
    <w:rsid w:val="00D1609E"/>
    <w:rsid w:val="00D16565"/>
    <w:rsid w:val="00D20628"/>
    <w:rsid w:val="00D2560D"/>
    <w:rsid w:val="00D25625"/>
    <w:rsid w:val="00D25BA3"/>
    <w:rsid w:val="00D26433"/>
    <w:rsid w:val="00D30F19"/>
    <w:rsid w:val="00D328BA"/>
    <w:rsid w:val="00D32CBD"/>
    <w:rsid w:val="00D33C9C"/>
    <w:rsid w:val="00D33F7A"/>
    <w:rsid w:val="00D34125"/>
    <w:rsid w:val="00D346CE"/>
    <w:rsid w:val="00D35778"/>
    <w:rsid w:val="00D35EDB"/>
    <w:rsid w:val="00D36767"/>
    <w:rsid w:val="00D37187"/>
    <w:rsid w:val="00D37990"/>
    <w:rsid w:val="00D42413"/>
    <w:rsid w:val="00D437A8"/>
    <w:rsid w:val="00D437CA"/>
    <w:rsid w:val="00D44FA6"/>
    <w:rsid w:val="00D4566E"/>
    <w:rsid w:val="00D45839"/>
    <w:rsid w:val="00D45FDE"/>
    <w:rsid w:val="00D46860"/>
    <w:rsid w:val="00D46BE4"/>
    <w:rsid w:val="00D46F05"/>
    <w:rsid w:val="00D47B90"/>
    <w:rsid w:val="00D47CCB"/>
    <w:rsid w:val="00D47E2D"/>
    <w:rsid w:val="00D50626"/>
    <w:rsid w:val="00D519FB"/>
    <w:rsid w:val="00D51E9F"/>
    <w:rsid w:val="00D53993"/>
    <w:rsid w:val="00D53D50"/>
    <w:rsid w:val="00D5443F"/>
    <w:rsid w:val="00D55BE0"/>
    <w:rsid w:val="00D5739D"/>
    <w:rsid w:val="00D60196"/>
    <w:rsid w:val="00D60279"/>
    <w:rsid w:val="00D60F9E"/>
    <w:rsid w:val="00D61857"/>
    <w:rsid w:val="00D62641"/>
    <w:rsid w:val="00D626B3"/>
    <w:rsid w:val="00D62BB5"/>
    <w:rsid w:val="00D65CBF"/>
    <w:rsid w:val="00D67034"/>
    <w:rsid w:val="00D712E4"/>
    <w:rsid w:val="00D73285"/>
    <w:rsid w:val="00D73C8B"/>
    <w:rsid w:val="00D758D2"/>
    <w:rsid w:val="00D76A0C"/>
    <w:rsid w:val="00D8031D"/>
    <w:rsid w:val="00D80E1A"/>
    <w:rsid w:val="00D80EF5"/>
    <w:rsid w:val="00D81371"/>
    <w:rsid w:val="00D82151"/>
    <w:rsid w:val="00D84DF5"/>
    <w:rsid w:val="00D85F76"/>
    <w:rsid w:val="00D86E51"/>
    <w:rsid w:val="00D878D1"/>
    <w:rsid w:val="00D87ABF"/>
    <w:rsid w:val="00D87BBC"/>
    <w:rsid w:val="00D9070D"/>
    <w:rsid w:val="00D90B34"/>
    <w:rsid w:val="00D90F52"/>
    <w:rsid w:val="00D91B57"/>
    <w:rsid w:val="00D939E6"/>
    <w:rsid w:val="00D93B36"/>
    <w:rsid w:val="00D94385"/>
    <w:rsid w:val="00D94509"/>
    <w:rsid w:val="00D95EC0"/>
    <w:rsid w:val="00D96198"/>
    <w:rsid w:val="00D96674"/>
    <w:rsid w:val="00DA1198"/>
    <w:rsid w:val="00DA237F"/>
    <w:rsid w:val="00DA2AD9"/>
    <w:rsid w:val="00DA6363"/>
    <w:rsid w:val="00DA7193"/>
    <w:rsid w:val="00DB1209"/>
    <w:rsid w:val="00DB1FCC"/>
    <w:rsid w:val="00DB4076"/>
    <w:rsid w:val="00DB4F45"/>
    <w:rsid w:val="00DB5B26"/>
    <w:rsid w:val="00DB622C"/>
    <w:rsid w:val="00DB65BD"/>
    <w:rsid w:val="00DB796E"/>
    <w:rsid w:val="00DC0167"/>
    <w:rsid w:val="00DC0648"/>
    <w:rsid w:val="00DC3B8A"/>
    <w:rsid w:val="00DC6174"/>
    <w:rsid w:val="00DC65E5"/>
    <w:rsid w:val="00DC6F57"/>
    <w:rsid w:val="00DD00AB"/>
    <w:rsid w:val="00DD0915"/>
    <w:rsid w:val="00DD0F99"/>
    <w:rsid w:val="00DD1861"/>
    <w:rsid w:val="00DD1EDB"/>
    <w:rsid w:val="00DD25DF"/>
    <w:rsid w:val="00DD34AB"/>
    <w:rsid w:val="00DD5597"/>
    <w:rsid w:val="00DD60BF"/>
    <w:rsid w:val="00DD6A71"/>
    <w:rsid w:val="00DD6AE0"/>
    <w:rsid w:val="00DE0116"/>
    <w:rsid w:val="00DE0701"/>
    <w:rsid w:val="00DE0B46"/>
    <w:rsid w:val="00DE113C"/>
    <w:rsid w:val="00DE19F4"/>
    <w:rsid w:val="00DE399D"/>
    <w:rsid w:val="00DE4F25"/>
    <w:rsid w:val="00DE7BCF"/>
    <w:rsid w:val="00DF0115"/>
    <w:rsid w:val="00DF0B8B"/>
    <w:rsid w:val="00DF0F56"/>
    <w:rsid w:val="00DF3716"/>
    <w:rsid w:val="00DF46E1"/>
    <w:rsid w:val="00DF4C74"/>
    <w:rsid w:val="00DF4DCE"/>
    <w:rsid w:val="00DF4FE0"/>
    <w:rsid w:val="00DF756F"/>
    <w:rsid w:val="00DF782B"/>
    <w:rsid w:val="00DF7DB1"/>
    <w:rsid w:val="00E00854"/>
    <w:rsid w:val="00E03E01"/>
    <w:rsid w:val="00E063C9"/>
    <w:rsid w:val="00E0686E"/>
    <w:rsid w:val="00E07774"/>
    <w:rsid w:val="00E13DFB"/>
    <w:rsid w:val="00E13EB2"/>
    <w:rsid w:val="00E14876"/>
    <w:rsid w:val="00E163DF"/>
    <w:rsid w:val="00E164A4"/>
    <w:rsid w:val="00E16E4A"/>
    <w:rsid w:val="00E219D5"/>
    <w:rsid w:val="00E23337"/>
    <w:rsid w:val="00E24E41"/>
    <w:rsid w:val="00E250BF"/>
    <w:rsid w:val="00E25C6C"/>
    <w:rsid w:val="00E25EBB"/>
    <w:rsid w:val="00E2602D"/>
    <w:rsid w:val="00E26919"/>
    <w:rsid w:val="00E26DB7"/>
    <w:rsid w:val="00E27983"/>
    <w:rsid w:val="00E27E57"/>
    <w:rsid w:val="00E30036"/>
    <w:rsid w:val="00E30302"/>
    <w:rsid w:val="00E312D4"/>
    <w:rsid w:val="00E3238F"/>
    <w:rsid w:val="00E328EA"/>
    <w:rsid w:val="00E3382D"/>
    <w:rsid w:val="00E3447C"/>
    <w:rsid w:val="00E359EC"/>
    <w:rsid w:val="00E35D37"/>
    <w:rsid w:val="00E40456"/>
    <w:rsid w:val="00E404C8"/>
    <w:rsid w:val="00E40A26"/>
    <w:rsid w:val="00E438FC"/>
    <w:rsid w:val="00E43B62"/>
    <w:rsid w:val="00E443A7"/>
    <w:rsid w:val="00E45328"/>
    <w:rsid w:val="00E4570C"/>
    <w:rsid w:val="00E458FB"/>
    <w:rsid w:val="00E45B4F"/>
    <w:rsid w:val="00E47496"/>
    <w:rsid w:val="00E476A6"/>
    <w:rsid w:val="00E50FFD"/>
    <w:rsid w:val="00E52034"/>
    <w:rsid w:val="00E52B9C"/>
    <w:rsid w:val="00E531B5"/>
    <w:rsid w:val="00E53710"/>
    <w:rsid w:val="00E53E49"/>
    <w:rsid w:val="00E548FC"/>
    <w:rsid w:val="00E55698"/>
    <w:rsid w:val="00E6157A"/>
    <w:rsid w:val="00E626D5"/>
    <w:rsid w:val="00E63E40"/>
    <w:rsid w:val="00E63F81"/>
    <w:rsid w:val="00E6441D"/>
    <w:rsid w:val="00E6560A"/>
    <w:rsid w:val="00E661CE"/>
    <w:rsid w:val="00E66A9B"/>
    <w:rsid w:val="00E66C7D"/>
    <w:rsid w:val="00E66FAC"/>
    <w:rsid w:val="00E70519"/>
    <w:rsid w:val="00E714A9"/>
    <w:rsid w:val="00E8001A"/>
    <w:rsid w:val="00E801CB"/>
    <w:rsid w:val="00E81BEC"/>
    <w:rsid w:val="00E83040"/>
    <w:rsid w:val="00E8499D"/>
    <w:rsid w:val="00E85303"/>
    <w:rsid w:val="00E85406"/>
    <w:rsid w:val="00E860ED"/>
    <w:rsid w:val="00E86909"/>
    <w:rsid w:val="00E90D77"/>
    <w:rsid w:val="00E925F9"/>
    <w:rsid w:val="00E9795C"/>
    <w:rsid w:val="00E979CD"/>
    <w:rsid w:val="00E97D95"/>
    <w:rsid w:val="00E97E61"/>
    <w:rsid w:val="00EA1A96"/>
    <w:rsid w:val="00EA2B33"/>
    <w:rsid w:val="00EA3730"/>
    <w:rsid w:val="00EA5F5C"/>
    <w:rsid w:val="00EA6644"/>
    <w:rsid w:val="00EA7FC2"/>
    <w:rsid w:val="00EB231E"/>
    <w:rsid w:val="00EB30D7"/>
    <w:rsid w:val="00EB516C"/>
    <w:rsid w:val="00EB5931"/>
    <w:rsid w:val="00EB70ED"/>
    <w:rsid w:val="00EB7852"/>
    <w:rsid w:val="00EC0E91"/>
    <w:rsid w:val="00EC2326"/>
    <w:rsid w:val="00EC2A0C"/>
    <w:rsid w:val="00EC498F"/>
    <w:rsid w:val="00EC4A70"/>
    <w:rsid w:val="00EC5385"/>
    <w:rsid w:val="00EC663C"/>
    <w:rsid w:val="00EC6DF9"/>
    <w:rsid w:val="00EC7021"/>
    <w:rsid w:val="00ED0B14"/>
    <w:rsid w:val="00ED106D"/>
    <w:rsid w:val="00ED2012"/>
    <w:rsid w:val="00ED3047"/>
    <w:rsid w:val="00ED333F"/>
    <w:rsid w:val="00ED3398"/>
    <w:rsid w:val="00ED4E6D"/>
    <w:rsid w:val="00ED58B3"/>
    <w:rsid w:val="00ED609D"/>
    <w:rsid w:val="00ED6588"/>
    <w:rsid w:val="00EE0908"/>
    <w:rsid w:val="00EE2745"/>
    <w:rsid w:val="00EE4469"/>
    <w:rsid w:val="00EE5EC7"/>
    <w:rsid w:val="00EE5FC8"/>
    <w:rsid w:val="00EF17BC"/>
    <w:rsid w:val="00EF1F61"/>
    <w:rsid w:val="00EF2158"/>
    <w:rsid w:val="00EF22A0"/>
    <w:rsid w:val="00EF2A68"/>
    <w:rsid w:val="00EF4FEE"/>
    <w:rsid w:val="00EF5E6F"/>
    <w:rsid w:val="00F004E9"/>
    <w:rsid w:val="00F01F51"/>
    <w:rsid w:val="00F023B4"/>
    <w:rsid w:val="00F02A9B"/>
    <w:rsid w:val="00F031AA"/>
    <w:rsid w:val="00F04058"/>
    <w:rsid w:val="00F05AE8"/>
    <w:rsid w:val="00F06264"/>
    <w:rsid w:val="00F06712"/>
    <w:rsid w:val="00F068A6"/>
    <w:rsid w:val="00F06A02"/>
    <w:rsid w:val="00F10855"/>
    <w:rsid w:val="00F126EF"/>
    <w:rsid w:val="00F1271D"/>
    <w:rsid w:val="00F12F6E"/>
    <w:rsid w:val="00F13180"/>
    <w:rsid w:val="00F13929"/>
    <w:rsid w:val="00F15894"/>
    <w:rsid w:val="00F15B9E"/>
    <w:rsid w:val="00F17904"/>
    <w:rsid w:val="00F200BB"/>
    <w:rsid w:val="00F20D04"/>
    <w:rsid w:val="00F227D6"/>
    <w:rsid w:val="00F22C51"/>
    <w:rsid w:val="00F2374F"/>
    <w:rsid w:val="00F24B25"/>
    <w:rsid w:val="00F2545D"/>
    <w:rsid w:val="00F25532"/>
    <w:rsid w:val="00F25A31"/>
    <w:rsid w:val="00F26B3A"/>
    <w:rsid w:val="00F26C3F"/>
    <w:rsid w:val="00F26EBC"/>
    <w:rsid w:val="00F27DB2"/>
    <w:rsid w:val="00F30A63"/>
    <w:rsid w:val="00F31347"/>
    <w:rsid w:val="00F31E4C"/>
    <w:rsid w:val="00F323FF"/>
    <w:rsid w:val="00F32A3C"/>
    <w:rsid w:val="00F331B0"/>
    <w:rsid w:val="00F3365E"/>
    <w:rsid w:val="00F33F42"/>
    <w:rsid w:val="00F34EBE"/>
    <w:rsid w:val="00F35505"/>
    <w:rsid w:val="00F357CF"/>
    <w:rsid w:val="00F37824"/>
    <w:rsid w:val="00F41ED7"/>
    <w:rsid w:val="00F43983"/>
    <w:rsid w:val="00F44753"/>
    <w:rsid w:val="00F44DF2"/>
    <w:rsid w:val="00F4501A"/>
    <w:rsid w:val="00F4532C"/>
    <w:rsid w:val="00F46265"/>
    <w:rsid w:val="00F4649B"/>
    <w:rsid w:val="00F47658"/>
    <w:rsid w:val="00F5016B"/>
    <w:rsid w:val="00F5038A"/>
    <w:rsid w:val="00F50FC4"/>
    <w:rsid w:val="00F5139D"/>
    <w:rsid w:val="00F53B33"/>
    <w:rsid w:val="00F54103"/>
    <w:rsid w:val="00F54BA5"/>
    <w:rsid w:val="00F5508E"/>
    <w:rsid w:val="00F5550E"/>
    <w:rsid w:val="00F5557A"/>
    <w:rsid w:val="00F55787"/>
    <w:rsid w:val="00F55DD1"/>
    <w:rsid w:val="00F60023"/>
    <w:rsid w:val="00F60C36"/>
    <w:rsid w:val="00F61193"/>
    <w:rsid w:val="00F61522"/>
    <w:rsid w:val="00F63A78"/>
    <w:rsid w:val="00F640B1"/>
    <w:rsid w:val="00F64133"/>
    <w:rsid w:val="00F6458E"/>
    <w:rsid w:val="00F64E80"/>
    <w:rsid w:val="00F65A07"/>
    <w:rsid w:val="00F67709"/>
    <w:rsid w:val="00F71D03"/>
    <w:rsid w:val="00F72B34"/>
    <w:rsid w:val="00F74257"/>
    <w:rsid w:val="00F7559C"/>
    <w:rsid w:val="00F76ADC"/>
    <w:rsid w:val="00F770C2"/>
    <w:rsid w:val="00F772AB"/>
    <w:rsid w:val="00F7735F"/>
    <w:rsid w:val="00F778FA"/>
    <w:rsid w:val="00F8003E"/>
    <w:rsid w:val="00F819CC"/>
    <w:rsid w:val="00F823FD"/>
    <w:rsid w:val="00F83C4F"/>
    <w:rsid w:val="00F84121"/>
    <w:rsid w:val="00F8566E"/>
    <w:rsid w:val="00F86114"/>
    <w:rsid w:val="00F86B2E"/>
    <w:rsid w:val="00F875EA"/>
    <w:rsid w:val="00F9227B"/>
    <w:rsid w:val="00F923C8"/>
    <w:rsid w:val="00F944ED"/>
    <w:rsid w:val="00F94DA7"/>
    <w:rsid w:val="00F94EEA"/>
    <w:rsid w:val="00FA2331"/>
    <w:rsid w:val="00FA25CD"/>
    <w:rsid w:val="00FA38CA"/>
    <w:rsid w:val="00FA56CB"/>
    <w:rsid w:val="00FA5FF0"/>
    <w:rsid w:val="00FB1261"/>
    <w:rsid w:val="00FB2C2E"/>
    <w:rsid w:val="00FB2FA2"/>
    <w:rsid w:val="00FB4111"/>
    <w:rsid w:val="00FB4856"/>
    <w:rsid w:val="00FB5380"/>
    <w:rsid w:val="00FB5B84"/>
    <w:rsid w:val="00FB5F7A"/>
    <w:rsid w:val="00FB667D"/>
    <w:rsid w:val="00FB77EC"/>
    <w:rsid w:val="00FB7BD5"/>
    <w:rsid w:val="00FC036D"/>
    <w:rsid w:val="00FC079B"/>
    <w:rsid w:val="00FC182C"/>
    <w:rsid w:val="00FC28E4"/>
    <w:rsid w:val="00FC34F2"/>
    <w:rsid w:val="00FC364A"/>
    <w:rsid w:val="00FC3F4B"/>
    <w:rsid w:val="00FC43D0"/>
    <w:rsid w:val="00FC4804"/>
    <w:rsid w:val="00FC566E"/>
    <w:rsid w:val="00FC6285"/>
    <w:rsid w:val="00FC6FED"/>
    <w:rsid w:val="00FC7F9D"/>
    <w:rsid w:val="00FD19AA"/>
    <w:rsid w:val="00FD2613"/>
    <w:rsid w:val="00FD4709"/>
    <w:rsid w:val="00FD6540"/>
    <w:rsid w:val="00FD659F"/>
    <w:rsid w:val="00FD65AA"/>
    <w:rsid w:val="00FD6645"/>
    <w:rsid w:val="00FD70AB"/>
    <w:rsid w:val="00FE15F6"/>
    <w:rsid w:val="00FE2D84"/>
    <w:rsid w:val="00FE2EFC"/>
    <w:rsid w:val="00FE2FE0"/>
    <w:rsid w:val="00FE498F"/>
    <w:rsid w:val="00FE5614"/>
    <w:rsid w:val="00FE7C4E"/>
    <w:rsid w:val="00FF05C8"/>
    <w:rsid w:val="00FF0600"/>
    <w:rsid w:val="00FF2647"/>
    <w:rsid w:val="00FF36FC"/>
    <w:rsid w:val="00FF380B"/>
    <w:rsid w:val="00FF416C"/>
    <w:rsid w:val="00FF4869"/>
    <w:rsid w:val="00FF4D65"/>
    <w:rsid w:val="00FF5BB0"/>
    <w:rsid w:val="00FF5F04"/>
    <w:rsid w:val="00FF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728215"/>
  <w15:docId w15:val="{7DEB7C54-A0D8-4914-BE67-775F3D05A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UY" w:eastAsia="es-UY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66F"/>
    <w:pPr>
      <w:spacing w:before="40" w:after="40"/>
      <w:jc w:val="both"/>
    </w:pPr>
    <w:rPr>
      <w:rFonts w:ascii="Arial" w:hAnsi="Arial"/>
      <w:sz w:val="18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A625A4"/>
    <w:pPr>
      <w:pageBreakBefore/>
      <w:outlineLvl w:val="0"/>
    </w:pPr>
    <w:rPr>
      <w:rFonts w:ascii="Calibri" w:hAnsi="Calibri"/>
      <w:b/>
      <w:color w:val="E36C0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E7827"/>
    <w:pPr>
      <w:pBdr>
        <w:top w:val="dotted" w:sz="4" w:space="1" w:color="E36C0A"/>
      </w:pBdr>
      <w:spacing w:before="240" w:after="120"/>
      <w:outlineLvl w:val="1"/>
    </w:pPr>
    <w:rPr>
      <w:rFonts w:ascii="Calibri" w:hAnsi="Calibri"/>
      <w:b/>
      <w:color w:val="E36C0A"/>
      <w:sz w:val="28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E7827"/>
    <w:pPr>
      <w:spacing w:before="120" w:after="120"/>
      <w:outlineLvl w:val="2"/>
    </w:pPr>
    <w:rPr>
      <w:rFonts w:ascii="Calibri" w:hAnsi="Calibri"/>
      <w:b/>
      <w:i/>
      <w:color w:val="E36C0A"/>
      <w:sz w:val="2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160194"/>
    <w:pPr>
      <w:keepNext/>
      <w:numPr>
        <w:ilvl w:val="12"/>
      </w:numPr>
      <w:spacing w:before="0" w:after="0"/>
      <w:outlineLvl w:val="3"/>
    </w:pPr>
    <w:rPr>
      <w:rFonts w:ascii="Verdana" w:hAnsi="Verdana"/>
      <w:b/>
      <w:sz w:val="1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9870EA"/>
    <w:pPr>
      <w:keepNext/>
      <w:spacing w:before="0" w:after="0"/>
      <w:ind w:left="360" w:right="-710"/>
      <w:jc w:val="left"/>
      <w:outlineLvl w:val="5"/>
    </w:pPr>
    <w:rPr>
      <w:rFonts w:ascii="Times New Roman" w:hAnsi="Times New Roman"/>
      <w:b/>
      <w:sz w:val="20"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B84433"/>
    <w:rPr>
      <w:rFonts w:ascii="Calibri" w:hAnsi="Calibri" w:cs="Times New Roman"/>
      <w:b/>
      <w:color w:val="E36C0A"/>
      <w:sz w:val="28"/>
      <w:szCs w:val="28"/>
      <w:lang w:val="en-US" w:eastAsia="en-US"/>
    </w:rPr>
  </w:style>
  <w:style w:type="character" w:customStyle="1" w:styleId="Heading2Char">
    <w:name w:val="Heading 2 Char"/>
    <w:link w:val="Heading2"/>
    <w:uiPriority w:val="9"/>
    <w:semiHidden/>
    <w:rsid w:val="00586274"/>
    <w:rPr>
      <w:rFonts w:ascii="Cambria" w:eastAsia="Times New Roman" w:hAnsi="Cambria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link w:val="Heading3"/>
    <w:uiPriority w:val="99"/>
    <w:locked/>
    <w:rsid w:val="005E7827"/>
    <w:rPr>
      <w:rFonts w:ascii="Calibri" w:hAnsi="Calibri" w:cs="Times New Roman"/>
      <w:b/>
      <w:i/>
      <w:color w:val="E36C0A"/>
      <w:sz w:val="24"/>
      <w:lang w:val="en-US" w:eastAsia="en-US"/>
    </w:rPr>
  </w:style>
  <w:style w:type="character" w:customStyle="1" w:styleId="Heading4Char">
    <w:name w:val="Heading 4 Char"/>
    <w:link w:val="Heading4"/>
    <w:uiPriority w:val="9"/>
    <w:semiHidden/>
    <w:rsid w:val="00586274"/>
    <w:rPr>
      <w:rFonts w:ascii="Calibri" w:eastAsia="Times New Roman" w:hAnsi="Calibri" w:cs="Times New Roman"/>
      <w:b/>
      <w:bCs/>
      <w:sz w:val="28"/>
      <w:szCs w:val="28"/>
      <w:lang w:val="en-US" w:eastAsia="en-US"/>
    </w:rPr>
  </w:style>
  <w:style w:type="character" w:customStyle="1" w:styleId="Heading6Char">
    <w:name w:val="Heading 6 Char"/>
    <w:link w:val="Heading6"/>
    <w:uiPriority w:val="99"/>
    <w:locked/>
    <w:rsid w:val="009870EA"/>
    <w:rPr>
      <w:rFonts w:cs="Times New Roman"/>
      <w:b/>
      <w:lang w:val="es-ES" w:eastAsia="es-ES"/>
    </w:rPr>
  </w:style>
  <w:style w:type="paragraph" w:styleId="Header">
    <w:name w:val="header"/>
    <w:aliases w:val="h,*Header,Chapter Name,page-header,ph"/>
    <w:basedOn w:val="Normal"/>
    <w:link w:val="HeaderChar"/>
    <w:rsid w:val="00160194"/>
    <w:pPr>
      <w:tabs>
        <w:tab w:val="center" w:pos="4320"/>
        <w:tab w:val="right" w:pos="8640"/>
      </w:tabs>
    </w:pPr>
    <w:rPr>
      <w:lang w:val="en-GB"/>
    </w:rPr>
  </w:style>
  <w:style w:type="character" w:customStyle="1" w:styleId="HeaderChar">
    <w:name w:val="Header Char"/>
    <w:aliases w:val="h Char,*Header Char,Chapter Name Char,page-header Char,ph Char"/>
    <w:link w:val="Header"/>
    <w:locked/>
    <w:rsid w:val="009870EA"/>
    <w:rPr>
      <w:rFonts w:ascii="Arial" w:hAnsi="Arial"/>
      <w:sz w:val="18"/>
      <w:lang w:val="en-GB" w:eastAsia="en-US"/>
    </w:rPr>
  </w:style>
  <w:style w:type="paragraph" w:styleId="Footer">
    <w:name w:val="footer"/>
    <w:basedOn w:val="Normal"/>
    <w:link w:val="FooterChar"/>
    <w:uiPriority w:val="99"/>
    <w:rsid w:val="00160194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locked/>
    <w:rsid w:val="00021D62"/>
    <w:rPr>
      <w:rFonts w:ascii="Arial" w:hAnsi="Arial" w:cs="Times New Roman"/>
      <w:sz w:val="18"/>
      <w:lang w:val="en-GB" w:eastAsia="en-US"/>
    </w:rPr>
  </w:style>
  <w:style w:type="character" w:styleId="Hyperlink">
    <w:name w:val="Hyperlink"/>
    <w:uiPriority w:val="99"/>
    <w:rsid w:val="00160194"/>
    <w:rPr>
      <w:rFonts w:cs="Times New Roman"/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695E38"/>
    <w:pPr>
      <w:widowControl w:val="0"/>
      <w:spacing w:before="0" w:after="0"/>
    </w:pPr>
    <w:rPr>
      <w:rFonts w:ascii="Times New Roman" w:hAnsi="Times New Roman"/>
      <w:b/>
      <w:sz w:val="24"/>
    </w:rPr>
  </w:style>
  <w:style w:type="character" w:customStyle="1" w:styleId="BodyTextChar">
    <w:name w:val="Body Text Char"/>
    <w:link w:val="BodyText"/>
    <w:uiPriority w:val="99"/>
    <w:semiHidden/>
    <w:rsid w:val="00586274"/>
    <w:rPr>
      <w:rFonts w:ascii="Arial" w:hAnsi="Arial"/>
      <w:sz w:val="18"/>
      <w:szCs w:val="20"/>
      <w:lang w:val="en-US" w:eastAsia="en-US"/>
    </w:rPr>
  </w:style>
  <w:style w:type="paragraph" w:styleId="BodyText3">
    <w:name w:val="Body Text 3"/>
    <w:basedOn w:val="Normal"/>
    <w:link w:val="BodyText3Char"/>
    <w:uiPriority w:val="99"/>
    <w:rsid w:val="00695E38"/>
    <w:pPr>
      <w:spacing w:before="0" w:after="0"/>
    </w:pPr>
    <w:rPr>
      <w:rFonts w:ascii="Times New Roman" w:hAnsi="Times New Roman"/>
      <w:b/>
      <w:i/>
      <w:color w:val="0000FF"/>
      <w:sz w:val="26"/>
    </w:rPr>
  </w:style>
  <w:style w:type="character" w:customStyle="1" w:styleId="BodyText3Char">
    <w:name w:val="Body Text 3 Char"/>
    <w:link w:val="BodyText3"/>
    <w:uiPriority w:val="99"/>
    <w:semiHidden/>
    <w:rsid w:val="00586274"/>
    <w:rPr>
      <w:rFonts w:ascii="Arial" w:hAnsi="Arial"/>
      <w:sz w:val="16"/>
      <w:szCs w:val="16"/>
      <w:lang w:val="en-US" w:eastAsia="en-US"/>
    </w:rPr>
  </w:style>
  <w:style w:type="table" w:styleId="TableGrid">
    <w:name w:val="Table Grid"/>
    <w:basedOn w:val="TableNormal"/>
    <w:uiPriority w:val="99"/>
    <w:rsid w:val="00695E38"/>
    <w:pPr>
      <w:spacing w:before="40" w:after="4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lorfulList-Accent11">
    <w:name w:val="Colorful List - Accent 11"/>
    <w:basedOn w:val="Normal"/>
    <w:uiPriority w:val="99"/>
    <w:rsid w:val="00695E38"/>
    <w:pPr>
      <w:spacing w:before="0" w:after="0"/>
      <w:ind w:left="720"/>
      <w:contextualSpacing/>
    </w:pPr>
    <w:rPr>
      <w:rFonts w:ascii="Times New Roman" w:hAnsi="Times New Roman"/>
      <w:sz w:val="24"/>
      <w:szCs w:val="24"/>
    </w:rPr>
  </w:style>
  <w:style w:type="paragraph" w:customStyle="1" w:styleId="Arial">
    <w:name w:val="Arial"/>
    <w:basedOn w:val="Normal"/>
    <w:uiPriority w:val="99"/>
    <w:rsid w:val="00695E38"/>
    <w:rPr>
      <w:rFonts w:ascii="Aero" w:hAnsi="Aero"/>
      <w:color w:val="EF9B33"/>
      <w:sz w:val="28"/>
      <w:szCs w:val="28"/>
    </w:rPr>
  </w:style>
  <w:style w:type="paragraph" w:styleId="ListParagraph">
    <w:name w:val="List Paragraph"/>
    <w:basedOn w:val="Normal"/>
    <w:link w:val="ListParagraphChar"/>
    <w:uiPriority w:val="34"/>
    <w:qFormat/>
    <w:rsid w:val="003F2C4F"/>
    <w:pPr>
      <w:ind w:left="720"/>
    </w:pPr>
  </w:style>
  <w:style w:type="character" w:customStyle="1" w:styleId="ListParagraphChar">
    <w:name w:val="List Paragraph Char"/>
    <w:link w:val="ListParagraph"/>
    <w:uiPriority w:val="99"/>
    <w:locked/>
    <w:rsid w:val="00044AA6"/>
    <w:rPr>
      <w:rFonts w:ascii="Arial" w:hAnsi="Arial" w:cs="Times New Roman"/>
      <w:sz w:val="18"/>
      <w:lang w:val="en-GB"/>
    </w:rPr>
  </w:style>
  <w:style w:type="character" w:styleId="Strong">
    <w:name w:val="Strong"/>
    <w:uiPriority w:val="22"/>
    <w:qFormat/>
    <w:rsid w:val="003F2C4F"/>
    <w:rPr>
      <w:rFonts w:cs="Times New Roman"/>
      <w:b/>
      <w:bCs/>
    </w:rPr>
  </w:style>
  <w:style w:type="paragraph" w:styleId="Subtitle">
    <w:name w:val="Subtitle"/>
    <w:basedOn w:val="Normal"/>
    <w:next w:val="Normal"/>
    <w:link w:val="SubtitleChar"/>
    <w:uiPriority w:val="99"/>
    <w:qFormat/>
    <w:rsid w:val="009B1E35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SubtitleChar">
    <w:name w:val="Subtitle Char"/>
    <w:link w:val="Subtitle"/>
    <w:uiPriority w:val="99"/>
    <w:locked/>
    <w:rsid w:val="009B1E35"/>
    <w:rPr>
      <w:rFonts w:ascii="Cambria" w:hAnsi="Cambria" w:cs="Times New Roman"/>
      <w:sz w:val="24"/>
      <w:szCs w:val="24"/>
      <w:lang w:val="en-GB"/>
    </w:rPr>
  </w:style>
  <w:style w:type="character" w:customStyle="1" w:styleId="apple-style-span">
    <w:name w:val="apple-style-span"/>
    <w:uiPriority w:val="99"/>
    <w:rsid w:val="00A61938"/>
    <w:rPr>
      <w:rFonts w:cs="Times New Roman"/>
    </w:rPr>
  </w:style>
  <w:style w:type="paragraph" w:styleId="TOCHeading">
    <w:name w:val="TOC Heading"/>
    <w:basedOn w:val="Heading1"/>
    <w:next w:val="Normal"/>
    <w:uiPriority w:val="99"/>
    <w:qFormat/>
    <w:rsid w:val="005A353C"/>
    <w:pPr>
      <w:keepLines/>
      <w:spacing w:before="480" w:after="0" w:line="276" w:lineRule="auto"/>
      <w:outlineLvl w:val="9"/>
    </w:pPr>
    <w:rPr>
      <w:rFonts w:ascii="Cambria" w:hAnsi="Cambria"/>
      <w:color w:val="365F91"/>
      <w:sz w:val="28"/>
    </w:rPr>
  </w:style>
  <w:style w:type="paragraph" w:styleId="TOC1">
    <w:name w:val="toc 1"/>
    <w:basedOn w:val="Normal"/>
    <w:next w:val="Normal"/>
    <w:autoRedefine/>
    <w:uiPriority w:val="99"/>
    <w:rsid w:val="007169E5"/>
    <w:pPr>
      <w:tabs>
        <w:tab w:val="left" w:pos="660"/>
        <w:tab w:val="right" w:leader="dot" w:pos="9072"/>
      </w:tabs>
      <w:spacing w:before="200" w:after="0"/>
      <w:ind w:right="544"/>
    </w:pPr>
    <w:rPr>
      <w:rFonts w:cs="Arial"/>
      <w:b/>
      <w:noProof/>
      <w:sz w:val="20"/>
    </w:rPr>
  </w:style>
  <w:style w:type="paragraph" w:styleId="TOC2">
    <w:name w:val="toc 2"/>
    <w:basedOn w:val="Normal"/>
    <w:next w:val="Normal"/>
    <w:autoRedefine/>
    <w:uiPriority w:val="99"/>
    <w:rsid w:val="007169E5"/>
    <w:pPr>
      <w:tabs>
        <w:tab w:val="right" w:leader="dot" w:pos="9072"/>
      </w:tabs>
      <w:spacing w:before="0" w:after="120"/>
      <w:ind w:left="284"/>
    </w:pPr>
    <w:rPr>
      <w:rFonts w:cs="Arial"/>
      <w:b/>
      <w:noProof/>
      <w:color w:val="595959"/>
      <w:sz w:val="20"/>
    </w:rPr>
  </w:style>
  <w:style w:type="paragraph" w:styleId="TOC3">
    <w:name w:val="toc 3"/>
    <w:basedOn w:val="Normal"/>
    <w:next w:val="Normal"/>
    <w:autoRedefine/>
    <w:uiPriority w:val="99"/>
    <w:rsid w:val="005A353C"/>
    <w:pPr>
      <w:ind w:left="360"/>
    </w:pPr>
  </w:style>
  <w:style w:type="character" w:customStyle="1" w:styleId="apple-converted-space">
    <w:name w:val="apple-converted-space"/>
    <w:uiPriority w:val="99"/>
    <w:rsid w:val="008656FA"/>
    <w:rPr>
      <w:rFonts w:cs="Times New Roman"/>
    </w:rPr>
  </w:style>
  <w:style w:type="character" w:customStyle="1" w:styleId="nfakpe">
    <w:name w:val="nfakpe"/>
    <w:uiPriority w:val="99"/>
    <w:rsid w:val="008656FA"/>
    <w:rPr>
      <w:rFonts w:cs="Times New Roman"/>
    </w:rPr>
  </w:style>
  <w:style w:type="paragraph" w:customStyle="1" w:styleId="BulletItem">
    <w:name w:val="Bullet Item"/>
    <w:basedOn w:val="ListParagraph"/>
    <w:link w:val="BulletItemChar"/>
    <w:autoRedefine/>
    <w:uiPriority w:val="99"/>
    <w:rsid w:val="00044AA6"/>
    <w:pPr>
      <w:spacing w:before="0" w:after="0"/>
      <w:ind w:left="0" w:hanging="360"/>
      <w:contextualSpacing/>
      <w:outlineLvl w:val="0"/>
    </w:pPr>
    <w:rPr>
      <w:rFonts w:ascii="Calibri" w:hAnsi="Calibri"/>
      <w:b/>
      <w:sz w:val="22"/>
      <w:szCs w:val="22"/>
    </w:rPr>
  </w:style>
  <w:style w:type="character" w:customStyle="1" w:styleId="BulletItemChar">
    <w:name w:val="Bullet Item Char"/>
    <w:link w:val="BulletItem"/>
    <w:uiPriority w:val="99"/>
    <w:locked/>
    <w:rsid w:val="00044AA6"/>
    <w:rPr>
      <w:rFonts w:ascii="Calibri" w:hAnsi="Calibri" w:cs="Times New Roman"/>
      <w:b/>
      <w:sz w:val="22"/>
      <w:szCs w:val="22"/>
      <w:lang w:val="en-GB" w:eastAsia="en-US"/>
    </w:rPr>
  </w:style>
  <w:style w:type="paragraph" w:customStyle="1" w:styleId="BulletItem2">
    <w:name w:val="Bullet Item 2"/>
    <w:basedOn w:val="ListParagraph"/>
    <w:autoRedefine/>
    <w:uiPriority w:val="99"/>
    <w:rsid w:val="00044AA6"/>
    <w:pPr>
      <w:spacing w:before="0" w:after="0"/>
      <w:ind w:left="360" w:hanging="360"/>
      <w:contextualSpacing/>
      <w:outlineLvl w:val="1"/>
    </w:pPr>
    <w:rPr>
      <w:rFonts w:ascii="Calibri" w:hAnsi="Calibri"/>
      <w:sz w:val="22"/>
      <w:szCs w:val="22"/>
    </w:rPr>
  </w:style>
  <w:style w:type="paragraph" w:styleId="TOC4">
    <w:name w:val="toc 4"/>
    <w:basedOn w:val="Normal"/>
    <w:next w:val="Normal"/>
    <w:autoRedefine/>
    <w:uiPriority w:val="99"/>
    <w:rsid w:val="002A1F77"/>
    <w:pPr>
      <w:spacing w:before="0" w:after="100" w:line="276" w:lineRule="auto"/>
      <w:ind w:left="660"/>
    </w:pPr>
    <w:rPr>
      <w:rFonts w:ascii="Calibri" w:hAnsi="Calibri"/>
      <w:sz w:val="22"/>
      <w:szCs w:val="22"/>
    </w:rPr>
  </w:style>
  <w:style w:type="paragraph" w:styleId="TOC5">
    <w:name w:val="toc 5"/>
    <w:basedOn w:val="Normal"/>
    <w:next w:val="Normal"/>
    <w:autoRedefine/>
    <w:uiPriority w:val="99"/>
    <w:rsid w:val="002A1F77"/>
    <w:pPr>
      <w:spacing w:before="0" w:after="100" w:line="276" w:lineRule="auto"/>
      <w:ind w:left="880"/>
    </w:pPr>
    <w:rPr>
      <w:rFonts w:ascii="Calibri" w:hAnsi="Calibri"/>
      <w:sz w:val="22"/>
      <w:szCs w:val="22"/>
    </w:rPr>
  </w:style>
  <w:style w:type="paragraph" w:styleId="TOC6">
    <w:name w:val="toc 6"/>
    <w:basedOn w:val="Normal"/>
    <w:next w:val="Normal"/>
    <w:autoRedefine/>
    <w:uiPriority w:val="99"/>
    <w:rsid w:val="002A1F77"/>
    <w:pPr>
      <w:spacing w:before="0" w:after="100" w:line="276" w:lineRule="auto"/>
      <w:ind w:left="1100"/>
    </w:pPr>
    <w:rPr>
      <w:rFonts w:ascii="Calibri" w:hAnsi="Calibri"/>
      <w:sz w:val="22"/>
      <w:szCs w:val="22"/>
    </w:rPr>
  </w:style>
  <w:style w:type="paragraph" w:styleId="TOC7">
    <w:name w:val="toc 7"/>
    <w:basedOn w:val="Normal"/>
    <w:next w:val="Normal"/>
    <w:autoRedefine/>
    <w:uiPriority w:val="99"/>
    <w:rsid w:val="002A1F77"/>
    <w:pPr>
      <w:spacing w:before="0" w:after="100" w:line="276" w:lineRule="auto"/>
      <w:ind w:left="1320"/>
    </w:pPr>
    <w:rPr>
      <w:rFonts w:ascii="Calibri" w:hAnsi="Calibri"/>
      <w:sz w:val="22"/>
      <w:szCs w:val="22"/>
    </w:rPr>
  </w:style>
  <w:style w:type="paragraph" w:styleId="TOC8">
    <w:name w:val="toc 8"/>
    <w:basedOn w:val="Normal"/>
    <w:next w:val="Normal"/>
    <w:autoRedefine/>
    <w:uiPriority w:val="99"/>
    <w:rsid w:val="002A1F77"/>
    <w:pPr>
      <w:spacing w:before="0" w:after="100" w:line="276" w:lineRule="auto"/>
      <w:ind w:left="1540"/>
    </w:pPr>
    <w:rPr>
      <w:rFonts w:ascii="Calibri" w:hAnsi="Calibri"/>
      <w:sz w:val="22"/>
      <w:szCs w:val="22"/>
    </w:rPr>
  </w:style>
  <w:style w:type="paragraph" w:styleId="TOC9">
    <w:name w:val="toc 9"/>
    <w:basedOn w:val="Normal"/>
    <w:next w:val="Normal"/>
    <w:autoRedefine/>
    <w:uiPriority w:val="99"/>
    <w:rsid w:val="002A1F77"/>
    <w:pPr>
      <w:spacing w:before="0" w:after="100" w:line="276" w:lineRule="auto"/>
      <w:ind w:left="1760"/>
    </w:pPr>
    <w:rPr>
      <w:rFonts w:ascii="Calibri" w:hAnsi="Calibri"/>
      <w:sz w:val="22"/>
      <w:szCs w:val="22"/>
    </w:rPr>
  </w:style>
  <w:style w:type="paragraph" w:styleId="FootnoteText">
    <w:name w:val="footnote text"/>
    <w:basedOn w:val="Normal"/>
    <w:link w:val="FootnoteTextChar"/>
    <w:uiPriority w:val="99"/>
    <w:rsid w:val="00F34EBE"/>
    <w:pPr>
      <w:spacing w:before="0" w:after="0"/>
    </w:pPr>
    <w:rPr>
      <w:sz w:val="20"/>
      <w:szCs w:val="24"/>
    </w:rPr>
  </w:style>
  <w:style w:type="character" w:customStyle="1" w:styleId="FootnoteTextChar">
    <w:name w:val="Footnote Text Char"/>
    <w:link w:val="FootnoteText"/>
    <w:uiPriority w:val="99"/>
    <w:locked/>
    <w:rsid w:val="00F34EBE"/>
    <w:rPr>
      <w:rFonts w:ascii="Arial" w:hAnsi="Arial" w:cs="Times New Roman"/>
      <w:sz w:val="24"/>
      <w:szCs w:val="24"/>
    </w:rPr>
  </w:style>
  <w:style w:type="paragraph" w:customStyle="1" w:styleId="FormText1">
    <w:name w:val="FormText1"/>
    <w:uiPriority w:val="99"/>
    <w:rsid w:val="00F34EBE"/>
    <w:pPr>
      <w:tabs>
        <w:tab w:val="left" w:pos="2160"/>
        <w:tab w:val="left" w:pos="2880"/>
        <w:tab w:val="left" w:pos="3600"/>
        <w:tab w:val="left" w:pos="4320"/>
        <w:tab w:val="left" w:pos="5040"/>
      </w:tabs>
      <w:spacing w:line="240" w:lineRule="atLeast"/>
      <w:jc w:val="both"/>
    </w:pPr>
    <w:rPr>
      <w:rFonts w:ascii="Helv" w:hAnsi="Helv"/>
      <w:lang w:val="en-US" w:eastAsia="en-US"/>
    </w:rPr>
  </w:style>
  <w:style w:type="paragraph" w:customStyle="1" w:styleId="ListofFigures">
    <w:name w:val="List of Figures"/>
    <w:basedOn w:val="Normal"/>
    <w:uiPriority w:val="99"/>
    <w:rsid w:val="00ED3398"/>
    <w:pPr>
      <w:spacing w:before="0" w:after="0"/>
      <w:jc w:val="center"/>
    </w:pPr>
    <w:rPr>
      <w:b/>
      <w:bCs/>
      <w:sz w:val="20"/>
      <w:szCs w:val="24"/>
    </w:rPr>
  </w:style>
  <w:style w:type="paragraph" w:styleId="Index1">
    <w:name w:val="index 1"/>
    <w:basedOn w:val="Normal"/>
    <w:next w:val="Normal"/>
    <w:autoRedefine/>
    <w:uiPriority w:val="99"/>
    <w:rsid w:val="00ED3398"/>
    <w:pPr>
      <w:spacing w:before="0" w:after="0"/>
      <w:ind w:left="200" w:firstLine="520"/>
    </w:pPr>
    <w:rPr>
      <w:rFonts w:ascii="Helv" w:hAnsi="Helv"/>
      <w:b/>
      <w:color w:val="FF9900"/>
      <w:sz w:val="22"/>
    </w:rPr>
  </w:style>
  <w:style w:type="paragraph" w:styleId="IndexHeading">
    <w:name w:val="index heading"/>
    <w:basedOn w:val="Normal"/>
    <w:next w:val="Index1"/>
    <w:uiPriority w:val="99"/>
    <w:rsid w:val="00ED3398"/>
    <w:pPr>
      <w:spacing w:before="0" w:after="0"/>
    </w:pPr>
    <w:rPr>
      <w:rFonts w:ascii="Times New Roman" w:hAnsi="Times New Roman"/>
      <w:sz w:val="20"/>
    </w:rPr>
  </w:style>
  <w:style w:type="paragraph" w:styleId="BodyTextIndent3">
    <w:name w:val="Body Text Indent 3"/>
    <w:basedOn w:val="Normal"/>
    <w:link w:val="BodyTextIndent3Char"/>
    <w:uiPriority w:val="99"/>
    <w:rsid w:val="005375E0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locked/>
    <w:rsid w:val="005375E0"/>
    <w:rPr>
      <w:rFonts w:ascii="Arial" w:hAnsi="Arial" w:cs="Times New Roman"/>
      <w:sz w:val="16"/>
      <w:szCs w:val="16"/>
      <w:lang w:val="en-GB"/>
    </w:rPr>
  </w:style>
  <w:style w:type="paragraph" w:customStyle="1" w:styleId="first-para">
    <w:name w:val="first-para"/>
    <w:basedOn w:val="Normal"/>
    <w:uiPriority w:val="99"/>
    <w:rsid w:val="00C663DC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para">
    <w:name w:val="para"/>
    <w:basedOn w:val="Normal"/>
    <w:uiPriority w:val="99"/>
    <w:rsid w:val="00C663DC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figure-title">
    <w:name w:val="figure-title"/>
    <w:uiPriority w:val="99"/>
    <w:rsid w:val="00FB5380"/>
    <w:rPr>
      <w:rFonts w:cs="Times New Roman"/>
    </w:rPr>
  </w:style>
  <w:style w:type="character" w:customStyle="1" w:styleId="table-title">
    <w:name w:val="table-title"/>
    <w:uiPriority w:val="99"/>
    <w:rsid w:val="00BF4406"/>
    <w:rPr>
      <w:rFonts w:cs="Times New Roman"/>
    </w:rPr>
  </w:style>
  <w:style w:type="character" w:customStyle="1" w:styleId="table-titlelabel">
    <w:name w:val="table-titlelabel"/>
    <w:uiPriority w:val="99"/>
    <w:rsid w:val="00BF4406"/>
    <w:rPr>
      <w:rFonts w:cs="Times New Roman"/>
    </w:rPr>
  </w:style>
  <w:style w:type="paragraph" w:customStyle="1" w:styleId="table-para">
    <w:name w:val="table-para"/>
    <w:basedOn w:val="Normal"/>
    <w:uiPriority w:val="99"/>
    <w:rsid w:val="00BF4406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</w:rPr>
  </w:style>
  <w:style w:type="paragraph" w:customStyle="1" w:styleId="ProposalTitle">
    <w:name w:val="Proposal Title"/>
    <w:basedOn w:val="Normal"/>
    <w:next w:val="Normal"/>
    <w:uiPriority w:val="99"/>
    <w:rsid w:val="00021D62"/>
    <w:pPr>
      <w:spacing w:before="0" w:after="240"/>
      <w:ind w:left="3600"/>
      <w:contextualSpacing/>
      <w:jc w:val="right"/>
    </w:pPr>
    <w:rPr>
      <w:i/>
      <w:color w:val="660033"/>
      <w:kern w:val="16"/>
      <w:sz w:val="24"/>
    </w:rPr>
  </w:style>
  <w:style w:type="paragraph" w:customStyle="1" w:styleId="TableNormal1">
    <w:name w:val="Table Normal1"/>
    <w:basedOn w:val="Normal"/>
    <w:uiPriority w:val="99"/>
    <w:rsid w:val="00021D62"/>
    <w:pPr>
      <w:spacing w:before="60" w:after="60" w:line="264" w:lineRule="auto"/>
      <w:jc w:val="left"/>
    </w:pPr>
    <w:rPr>
      <w:rFonts w:ascii="Arial Narrow" w:hAnsi="Arial Narrow" w:cs="Arial Narrow"/>
      <w:szCs w:val="18"/>
      <w:lang w:eastAsia="ja-JP"/>
    </w:rPr>
  </w:style>
  <w:style w:type="table" w:styleId="TableElegant">
    <w:name w:val="Table Elegant"/>
    <w:basedOn w:val="TableNormal"/>
    <w:uiPriority w:val="99"/>
    <w:rsid w:val="00021D62"/>
    <w:pPr>
      <w:ind w:left="1440"/>
    </w:pPr>
    <w:rPr>
      <w:lang w:val="en-US"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ppendix">
    <w:name w:val="Appendix"/>
    <w:basedOn w:val="Heading1"/>
    <w:uiPriority w:val="99"/>
    <w:rsid w:val="00296015"/>
    <w:pPr>
      <w:keepNext/>
      <w:numPr>
        <w:numId w:val="1"/>
      </w:numPr>
      <w:pBdr>
        <w:bottom w:val="single" w:sz="24" w:space="1" w:color="003366"/>
      </w:pBdr>
      <w:spacing w:before="240" w:after="240"/>
      <w:jc w:val="left"/>
    </w:pPr>
    <w:rPr>
      <w:rFonts w:ascii="Arial" w:hAnsi="Arial" w:cs="Arial"/>
      <w:b w:val="0"/>
      <w:bCs/>
      <w:color w:val="003366"/>
      <w:kern w:val="32"/>
      <w:szCs w:val="32"/>
    </w:rPr>
  </w:style>
  <w:style w:type="paragraph" w:customStyle="1" w:styleId="Style3">
    <w:name w:val="Style3"/>
    <w:basedOn w:val="Normal"/>
    <w:link w:val="Style3Char"/>
    <w:uiPriority w:val="99"/>
    <w:qFormat/>
    <w:rsid w:val="00296015"/>
    <w:pPr>
      <w:numPr>
        <w:ilvl w:val="1"/>
        <w:numId w:val="1"/>
      </w:numPr>
      <w:spacing w:before="0" w:after="0"/>
      <w:jc w:val="left"/>
    </w:pPr>
    <w:rPr>
      <w:b/>
      <w:sz w:val="22"/>
    </w:rPr>
  </w:style>
  <w:style w:type="character" w:customStyle="1" w:styleId="Style3Char">
    <w:name w:val="Style3 Char"/>
    <w:link w:val="Style3"/>
    <w:uiPriority w:val="99"/>
    <w:locked/>
    <w:rsid w:val="00296015"/>
    <w:rPr>
      <w:rFonts w:ascii="Arial" w:hAnsi="Arial"/>
      <w:b/>
      <w:sz w:val="22"/>
      <w:lang w:val="en-US" w:eastAsia="en-US"/>
    </w:rPr>
  </w:style>
  <w:style w:type="table" w:styleId="TableClassic1">
    <w:name w:val="Table Classic 1"/>
    <w:basedOn w:val="TableNormal"/>
    <w:uiPriority w:val="99"/>
    <w:rsid w:val="00A625A4"/>
    <w:pPr>
      <w:spacing w:before="40" w:after="40"/>
      <w:jc w:val="both"/>
    </w:p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Times New Roman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alloonText">
    <w:name w:val="Balloon Text"/>
    <w:basedOn w:val="Normal"/>
    <w:link w:val="BalloonTextChar"/>
    <w:uiPriority w:val="99"/>
    <w:rsid w:val="00022759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locked/>
    <w:rsid w:val="00022759"/>
    <w:rPr>
      <w:rFonts w:ascii="Tahoma" w:hAnsi="Tahoma" w:cs="Tahoma"/>
      <w:sz w:val="16"/>
      <w:szCs w:val="16"/>
      <w:lang w:val="en-GB" w:eastAsia="en-US"/>
    </w:rPr>
  </w:style>
  <w:style w:type="paragraph" w:styleId="Title">
    <w:name w:val="Title"/>
    <w:basedOn w:val="Normal"/>
    <w:next w:val="Normal"/>
    <w:link w:val="TitleChar"/>
    <w:uiPriority w:val="99"/>
    <w:qFormat/>
    <w:rsid w:val="00022759"/>
    <w:pPr>
      <w:pBdr>
        <w:bottom w:val="single" w:sz="8" w:space="4" w:color="4F81BD"/>
      </w:pBdr>
      <w:spacing w:before="0"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99"/>
    <w:locked/>
    <w:rsid w:val="00022759"/>
    <w:rPr>
      <w:rFonts w:ascii="Cambria" w:hAnsi="Cambria" w:cs="Times New Roman"/>
      <w:color w:val="17365D"/>
      <w:spacing w:val="5"/>
      <w:kern w:val="28"/>
      <w:sz w:val="52"/>
      <w:szCs w:val="52"/>
      <w:lang w:val="en-GB" w:eastAsia="en-US"/>
    </w:rPr>
  </w:style>
  <w:style w:type="paragraph" w:customStyle="1" w:styleId="TituloPrincipal18">
    <w:name w:val="Titulo Principal 18"/>
    <w:basedOn w:val="Heading1"/>
    <w:link w:val="TituloPrincipalChar"/>
    <w:uiPriority w:val="99"/>
    <w:rsid w:val="00DE19F4"/>
    <w:pPr>
      <w:pageBreakBefore w:val="0"/>
      <w:numPr>
        <w:numId w:val="3"/>
      </w:numPr>
      <w:ind w:left="482" w:hanging="482"/>
    </w:pPr>
    <w:rPr>
      <w:spacing w:val="20"/>
      <w:szCs w:val="32"/>
    </w:rPr>
  </w:style>
  <w:style w:type="character" w:customStyle="1" w:styleId="TituloPrincipalChar">
    <w:name w:val="Titulo Principal Char"/>
    <w:link w:val="TituloPrincipal18"/>
    <w:uiPriority w:val="99"/>
    <w:locked/>
    <w:rsid w:val="00DE19F4"/>
    <w:rPr>
      <w:rFonts w:ascii="Calibri" w:hAnsi="Calibri"/>
      <w:b/>
      <w:color w:val="E36C0A"/>
      <w:spacing w:val="20"/>
      <w:sz w:val="36"/>
      <w:szCs w:val="32"/>
      <w:lang w:val="en-US" w:eastAsia="en-US"/>
    </w:rPr>
  </w:style>
  <w:style w:type="character" w:styleId="Emphasis">
    <w:name w:val="Emphasis"/>
    <w:uiPriority w:val="99"/>
    <w:qFormat/>
    <w:rsid w:val="0004207A"/>
    <w:rPr>
      <w:rFonts w:cs="Times New Roman"/>
      <w:i/>
      <w:iCs/>
    </w:rPr>
  </w:style>
  <w:style w:type="paragraph" w:customStyle="1" w:styleId="Default">
    <w:name w:val="Default"/>
    <w:rsid w:val="0062239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customStyle="1" w:styleId="Logro">
    <w:name w:val="Logro"/>
    <w:basedOn w:val="Normal"/>
    <w:next w:val="BodyText"/>
    <w:autoRedefine/>
    <w:uiPriority w:val="99"/>
    <w:rsid w:val="00DB5B26"/>
    <w:pPr>
      <w:spacing w:before="0" w:after="0"/>
      <w:jc w:val="left"/>
    </w:pPr>
    <w:rPr>
      <w:rFonts w:ascii="Times New Roman" w:hAnsi="Times New Roman"/>
      <w:sz w:val="24"/>
      <w:szCs w:val="24"/>
      <w:lang w:eastAsia="es-UY"/>
    </w:rPr>
  </w:style>
  <w:style w:type="paragraph" w:customStyle="1" w:styleId="1">
    <w:name w:val="1"/>
    <w:basedOn w:val="Normal"/>
    <w:uiPriority w:val="99"/>
    <w:rsid w:val="009C69B8"/>
    <w:pPr>
      <w:spacing w:before="0" w:after="150"/>
      <w:jc w:val="left"/>
    </w:pPr>
    <w:rPr>
      <w:rFonts w:ascii="Times New Roman" w:hAnsi="Times New Roman"/>
      <w:sz w:val="31"/>
      <w:szCs w:val="31"/>
      <w:lang w:eastAsia="es-UY"/>
    </w:rPr>
  </w:style>
  <w:style w:type="paragraph" w:customStyle="1" w:styleId="Ttulodeseccin">
    <w:name w:val="Título de sección"/>
    <w:basedOn w:val="Normal"/>
    <w:next w:val="Normal"/>
    <w:autoRedefine/>
    <w:uiPriority w:val="99"/>
    <w:rsid w:val="009870EA"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pct10" w:color="auto" w:fill="auto"/>
      <w:spacing w:before="120" w:after="0" w:line="280" w:lineRule="atLeast"/>
      <w:ind w:left="-353"/>
      <w:jc w:val="center"/>
    </w:pPr>
    <w:rPr>
      <w:b/>
      <w:spacing w:val="-10"/>
      <w:position w:val="7"/>
      <w:sz w:val="20"/>
      <w:lang w:val="es-ES" w:eastAsia="es-UY"/>
    </w:rPr>
  </w:style>
  <w:style w:type="paragraph" w:customStyle="1" w:styleId="Puesto">
    <w:name w:val="Puesto"/>
    <w:next w:val="Logro"/>
    <w:uiPriority w:val="99"/>
    <w:rsid w:val="009870EA"/>
    <w:pPr>
      <w:spacing w:after="40" w:line="220" w:lineRule="atLeast"/>
    </w:pPr>
    <w:rPr>
      <w:rFonts w:ascii="Arial" w:hAnsi="Arial"/>
      <w:b/>
      <w:spacing w:val="-10"/>
      <w:lang w:val="en-US" w:eastAsia="es-ES"/>
    </w:rPr>
  </w:style>
  <w:style w:type="character" w:styleId="PageNumber">
    <w:name w:val="page number"/>
    <w:uiPriority w:val="99"/>
    <w:rsid w:val="009870EA"/>
    <w:rPr>
      <w:rFonts w:cs="Times New Roman"/>
    </w:rPr>
  </w:style>
  <w:style w:type="paragraph" w:styleId="NoSpacing">
    <w:name w:val="No Spacing"/>
    <w:link w:val="NoSpacingChar"/>
    <w:uiPriority w:val="99"/>
    <w:qFormat/>
    <w:rsid w:val="009870EA"/>
    <w:rPr>
      <w:rFonts w:ascii="Calibri" w:hAnsi="Calibri"/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uiPriority w:val="99"/>
    <w:locked/>
    <w:rsid w:val="009870EA"/>
    <w:rPr>
      <w:rFonts w:ascii="Calibri" w:hAnsi="Calibri"/>
      <w:sz w:val="22"/>
      <w:lang w:val="en-US" w:eastAsia="en-US"/>
    </w:rPr>
  </w:style>
  <w:style w:type="paragraph" w:styleId="NormalWeb">
    <w:name w:val="Normal (Web)"/>
    <w:basedOn w:val="Normal"/>
    <w:uiPriority w:val="99"/>
    <w:rsid w:val="009870EA"/>
    <w:pPr>
      <w:spacing w:before="0" w:after="0"/>
      <w:jc w:val="left"/>
    </w:pPr>
    <w:rPr>
      <w:rFonts w:ascii="Times New Roman" w:hAnsi="Times New Roman"/>
      <w:sz w:val="24"/>
      <w:szCs w:val="24"/>
      <w:lang w:eastAsia="es-UY"/>
    </w:rPr>
  </w:style>
  <w:style w:type="character" w:customStyle="1" w:styleId="date2">
    <w:name w:val="date2"/>
    <w:uiPriority w:val="99"/>
    <w:rsid w:val="009870EA"/>
    <w:rPr>
      <w:i/>
      <w:color w:val="666666"/>
    </w:rPr>
  </w:style>
  <w:style w:type="paragraph" w:customStyle="1" w:styleId="distance1">
    <w:name w:val="distance1"/>
    <w:basedOn w:val="Normal"/>
    <w:uiPriority w:val="99"/>
    <w:rsid w:val="009870EA"/>
    <w:pPr>
      <w:spacing w:before="0" w:after="0"/>
      <w:jc w:val="left"/>
    </w:pPr>
    <w:rPr>
      <w:rFonts w:ascii="Times New Roman" w:hAnsi="Times New Roman"/>
      <w:color w:val="666666"/>
      <w:sz w:val="31"/>
      <w:szCs w:val="31"/>
      <w:lang w:eastAsia="es-UY"/>
    </w:rPr>
  </w:style>
  <w:style w:type="paragraph" w:customStyle="1" w:styleId="Textonormal">
    <w:name w:val="Texto normal"/>
    <w:basedOn w:val="Normal"/>
    <w:uiPriority w:val="99"/>
    <w:rsid w:val="008978A8"/>
    <w:pPr>
      <w:pBdr>
        <w:top w:val="single" w:sz="6" w:space="1" w:color="auto"/>
      </w:pBdr>
      <w:spacing w:before="0" w:after="0"/>
    </w:pPr>
    <w:rPr>
      <w:sz w:val="22"/>
      <w:lang w:val="es-ES_tradnl" w:eastAsia="es-ES"/>
    </w:rPr>
  </w:style>
  <w:style w:type="numbering" w:customStyle="1" w:styleId="ICLineaNumerada">
    <w:name w:val="ICLineaNumerada"/>
    <w:rsid w:val="00586274"/>
    <w:pPr>
      <w:numPr>
        <w:numId w:val="4"/>
      </w:numPr>
    </w:pPr>
  </w:style>
  <w:style w:type="numbering" w:customStyle="1" w:styleId="BulletedList">
    <w:name w:val="Bulleted List"/>
    <w:rsid w:val="00586274"/>
    <w:pPr>
      <w:numPr>
        <w:numId w:val="2"/>
      </w:numPr>
    </w:pPr>
  </w:style>
  <w:style w:type="paragraph" w:customStyle="1" w:styleId="E">
    <w:name w:val="E"/>
    <w:basedOn w:val="Normal"/>
    <w:rsid w:val="009C7973"/>
    <w:pPr>
      <w:spacing w:before="0" w:after="0"/>
      <w:jc w:val="left"/>
    </w:pPr>
    <w:rPr>
      <w:rFonts w:ascii="Times New Roman" w:hAnsi="Times New Roman"/>
      <w:sz w:val="20"/>
      <w:lang w:val="es-ES_tradnl" w:eastAsia="es-ES"/>
    </w:rPr>
  </w:style>
  <w:style w:type="character" w:customStyle="1" w:styleId="shorttext">
    <w:name w:val="short_text"/>
    <w:basedOn w:val="DefaultParagraphFont"/>
    <w:rsid w:val="00AF4560"/>
  </w:style>
  <w:style w:type="character" w:customStyle="1" w:styleId="hps">
    <w:name w:val="hps"/>
    <w:basedOn w:val="DefaultParagraphFont"/>
    <w:rsid w:val="00AF4560"/>
  </w:style>
  <w:style w:type="character" w:styleId="FollowedHyperlink">
    <w:name w:val="FollowedHyperlink"/>
    <w:basedOn w:val="DefaultParagraphFont"/>
    <w:uiPriority w:val="99"/>
    <w:semiHidden/>
    <w:unhideWhenUsed/>
    <w:rsid w:val="00AE2D8A"/>
    <w:rPr>
      <w:color w:val="6FA0DC" w:themeColor="followedHyperlink"/>
      <w:u w:val="single"/>
    </w:rPr>
  </w:style>
  <w:style w:type="table" w:styleId="LightShading-Accent4">
    <w:name w:val="Light Shading Accent 4"/>
    <w:basedOn w:val="TableNormal"/>
    <w:uiPriority w:val="60"/>
    <w:rsid w:val="00871F7C"/>
    <w:rPr>
      <w:color w:val="6F808F" w:themeColor="accent4" w:themeShade="BF"/>
    </w:rPr>
    <w:tblPr>
      <w:tblStyleRowBandSize w:val="1"/>
      <w:tblStyleColBandSize w:val="1"/>
      <w:tblBorders>
        <w:top w:val="single" w:sz="8" w:space="0" w:color="9FABB5" w:themeColor="accent4"/>
        <w:bottom w:val="single" w:sz="8" w:space="0" w:color="9FABB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FABB5" w:themeColor="accent4"/>
          <w:left w:val="nil"/>
          <w:bottom w:val="single" w:sz="8" w:space="0" w:color="9FABB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FABB5" w:themeColor="accent4"/>
          <w:left w:val="nil"/>
          <w:bottom w:val="single" w:sz="8" w:space="0" w:color="9FABB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EAE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EAEC" w:themeFill="accent4" w:themeFillTint="3F"/>
      </w:tcPr>
    </w:tblStylePr>
  </w:style>
  <w:style w:type="table" w:customStyle="1" w:styleId="ColorfulShading1">
    <w:name w:val="Colorful Shading1"/>
    <w:basedOn w:val="TableNormal"/>
    <w:uiPriority w:val="71"/>
    <w:rsid w:val="00871F7C"/>
    <w:rPr>
      <w:color w:val="465967" w:themeColor="text1"/>
    </w:rPr>
    <w:tblPr>
      <w:tblStyleRowBandSize w:val="1"/>
      <w:tblStyleColBandSize w:val="1"/>
      <w:tblBorders>
        <w:top w:val="single" w:sz="24" w:space="0" w:color="008BD5" w:themeColor="accent2"/>
        <w:left w:val="single" w:sz="4" w:space="0" w:color="465967" w:themeColor="text1"/>
        <w:bottom w:val="single" w:sz="4" w:space="0" w:color="465967" w:themeColor="text1"/>
        <w:right w:val="single" w:sz="4" w:space="0" w:color="465967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EF1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8BD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A353D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A353D" w:themeColor="text1" w:themeShade="99"/>
          <w:insideV w:val="nil"/>
        </w:tcBorders>
        <w:shd w:val="clear" w:color="auto" w:fill="2A353D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424C" w:themeFill="text1" w:themeFillShade="BF"/>
      </w:tcPr>
    </w:tblStylePr>
    <w:tblStylePr w:type="band1Vert">
      <w:tblPr/>
      <w:tcPr>
        <w:shd w:val="clear" w:color="auto" w:fill="AEBDC8" w:themeFill="text1" w:themeFillTint="66"/>
      </w:tcPr>
    </w:tblStylePr>
    <w:tblStylePr w:type="band1Horz">
      <w:tblPr/>
      <w:tcPr>
        <w:shd w:val="clear" w:color="auto" w:fill="9BADBB" w:themeFill="text1" w:themeFillTint="7F"/>
      </w:tcPr>
    </w:tblStylePr>
    <w:tblStylePr w:type="neCell">
      <w:rPr>
        <w:color w:val="465967" w:themeColor="text1"/>
      </w:rPr>
    </w:tblStylePr>
    <w:tblStylePr w:type="nwCell">
      <w:rPr>
        <w:color w:val="465967" w:themeColor="text1"/>
      </w:rPr>
    </w:tblStylePr>
  </w:style>
  <w:style w:type="paragraph" w:customStyle="1" w:styleId="Aufzhlung">
    <w:name w:val="Aufzählung"/>
    <w:basedOn w:val="ListParagraph"/>
    <w:link w:val="AufzhlungChar"/>
    <w:qFormat/>
    <w:rsid w:val="008E5EBB"/>
    <w:pPr>
      <w:numPr>
        <w:numId w:val="5"/>
      </w:numPr>
      <w:spacing w:before="120" w:after="120" w:line="276" w:lineRule="auto"/>
      <w:contextualSpacing/>
      <w:jc w:val="left"/>
    </w:pPr>
    <w:rPr>
      <w:rFonts w:eastAsia="Arial"/>
      <w:sz w:val="24"/>
      <w:szCs w:val="22"/>
      <w:lang w:val="de-DE"/>
    </w:rPr>
  </w:style>
  <w:style w:type="character" w:customStyle="1" w:styleId="AufzhlungChar">
    <w:name w:val="Aufzählung Char"/>
    <w:basedOn w:val="ListParagraphChar"/>
    <w:link w:val="Aufzhlung"/>
    <w:rsid w:val="008E5EBB"/>
    <w:rPr>
      <w:rFonts w:ascii="Arial" w:eastAsia="Arial" w:hAnsi="Arial" w:cs="Times New Roman"/>
      <w:sz w:val="24"/>
      <w:szCs w:val="22"/>
      <w:lang w:val="de-DE" w:eastAsia="en-US"/>
    </w:rPr>
  </w:style>
  <w:style w:type="table" w:styleId="ColorfulShading">
    <w:name w:val="Colorful Shading"/>
    <w:basedOn w:val="TableNormal"/>
    <w:uiPriority w:val="71"/>
    <w:rsid w:val="00412018"/>
    <w:rPr>
      <w:color w:val="465967" w:themeColor="text1"/>
    </w:rPr>
    <w:tblPr>
      <w:tblStyleRowBandSize w:val="1"/>
      <w:tblStyleColBandSize w:val="1"/>
      <w:tblBorders>
        <w:top w:val="single" w:sz="24" w:space="0" w:color="008BD5" w:themeColor="accent2"/>
        <w:left w:val="single" w:sz="4" w:space="0" w:color="465967" w:themeColor="text1"/>
        <w:bottom w:val="single" w:sz="4" w:space="0" w:color="465967" w:themeColor="text1"/>
        <w:right w:val="single" w:sz="4" w:space="0" w:color="465967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EF1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8BD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A353D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A353D" w:themeColor="text1" w:themeShade="99"/>
          <w:insideV w:val="nil"/>
        </w:tcBorders>
        <w:shd w:val="clear" w:color="auto" w:fill="2A353D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424C" w:themeFill="text1" w:themeFillShade="BF"/>
      </w:tcPr>
    </w:tblStylePr>
    <w:tblStylePr w:type="band1Vert">
      <w:tblPr/>
      <w:tcPr>
        <w:shd w:val="clear" w:color="auto" w:fill="AEBDC8" w:themeFill="text1" w:themeFillTint="66"/>
      </w:tcPr>
    </w:tblStylePr>
    <w:tblStylePr w:type="band1Horz">
      <w:tblPr/>
      <w:tcPr>
        <w:shd w:val="clear" w:color="auto" w:fill="9BADBB" w:themeFill="text1" w:themeFillTint="7F"/>
      </w:tcPr>
    </w:tblStylePr>
    <w:tblStylePr w:type="neCell">
      <w:rPr>
        <w:color w:val="465967" w:themeColor="text1"/>
      </w:rPr>
    </w:tblStylePr>
    <w:tblStylePr w:type="nwCell">
      <w:rPr>
        <w:color w:val="465967" w:themeColor="text1"/>
      </w:rPr>
    </w:tblStylePr>
  </w:style>
  <w:style w:type="paragraph" w:customStyle="1" w:styleId="xmsonormal">
    <w:name w:val="x_msonormal"/>
    <w:basedOn w:val="Normal"/>
    <w:rsid w:val="004A0F24"/>
    <w:pPr>
      <w:suppressAutoHyphens/>
      <w:autoSpaceDN w:val="0"/>
      <w:spacing w:before="0" w:after="0"/>
      <w:jc w:val="left"/>
    </w:pPr>
    <w:rPr>
      <w:rFonts w:ascii="Calibri" w:eastAsia="Calibri" w:hAnsi="Calibri" w:cs="Calibri"/>
      <w:sz w:val="22"/>
      <w:szCs w:val="22"/>
      <w:lang w:val="en-GB" w:eastAsia="en-GB"/>
    </w:rPr>
  </w:style>
  <w:style w:type="paragraph" w:customStyle="1" w:styleId="BodyA">
    <w:name w:val="Body A"/>
    <w:rsid w:val="00A32512"/>
    <w:pPr>
      <w:pBdr>
        <w:top w:val="nil"/>
        <w:left w:val="nil"/>
        <w:bottom w:val="nil"/>
        <w:right w:val="nil"/>
        <w:between w:val="nil"/>
        <w:bar w:val="nil"/>
      </w:pBdr>
      <w:spacing w:before="40" w:after="40"/>
      <w:jc w:val="both"/>
    </w:pPr>
    <w:rPr>
      <w:rFonts w:ascii="Arial" w:eastAsia="Arial Unicode MS" w:hAnsi="Arial" w:cs="Arial Unicode MS"/>
      <w:color w:val="000000"/>
      <w:sz w:val="18"/>
      <w:szCs w:val="18"/>
      <w:u w:color="000000"/>
      <w:bdr w:val="nil"/>
      <w:lang w:val="en-US" w:eastAsia="en-US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None">
    <w:name w:val="None"/>
    <w:rsid w:val="00A32512"/>
  </w:style>
  <w:style w:type="paragraph" w:customStyle="1" w:styleId="Body">
    <w:name w:val="Body"/>
    <w:rsid w:val="00180E3C"/>
    <w:pPr>
      <w:pBdr>
        <w:top w:val="nil"/>
        <w:left w:val="nil"/>
        <w:bottom w:val="nil"/>
        <w:right w:val="nil"/>
        <w:between w:val="nil"/>
        <w:bar w:val="nil"/>
      </w:pBdr>
      <w:spacing w:before="40" w:after="40"/>
      <w:jc w:val="both"/>
    </w:pPr>
    <w:rPr>
      <w:rFonts w:ascii="Arial" w:eastAsia="Arial Unicode MS" w:hAnsi="Arial" w:cs="Arial Unicode MS"/>
      <w:color w:val="000000"/>
      <w:sz w:val="18"/>
      <w:szCs w:val="18"/>
      <w:u w:color="000000"/>
      <w:bdr w:val="nil"/>
      <w:lang w:val="en-US" w:eastAsia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6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5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0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75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85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5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1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7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7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8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887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7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7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7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7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7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7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7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887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71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7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71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71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71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7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7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8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887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7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7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7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7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7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7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7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7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7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7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7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7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8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887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7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7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7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7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7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7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7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7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7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72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7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7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7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8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887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72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7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8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3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4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87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4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329514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8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0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7352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37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380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78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1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20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8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73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5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8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1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3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8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6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49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1353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229117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119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5852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99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337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02764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07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83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7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0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5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://www.digital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Bulpros theme">
  <a:themeElements>
    <a:clrScheme name="Bulpros theme">
      <a:dk1>
        <a:srgbClr val="465967"/>
      </a:dk1>
      <a:lt1>
        <a:sysClr val="window" lastClr="FFFFFF"/>
      </a:lt1>
      <a:dk2>
        <a:srgbClr val="465967"/>
      </a:dk2>
      <a:lt2>
        <a:srgbClr val="DBDCDE"/>
      </a:lt2>
      <a:accent1>
        <a:srgbClr val="21408C"/>
      </a:accent1>
      <a:accent2>
        <a:srgbClr val="008BD5"/>
      </a:accent2>
      <a:accent3>
        <a:srgbClr val="6F818D"/>
      </a:accent3>
      <a:accent4>
        <a:srgbClr val="9FABB5"/>
      </a:accent4>
      <a:accent5>
        <a:srgbClr val="007588"/>
      </a:accent5>
      <a:accent6>
        <a:srgbClr val="BB882B"/>
      </a:accent6>
      <a:hlink>
        <a:srgbClr val="008BD5"/>
      </a:hlink>
      <a:folHlink>
        <a:srgbClr val="6FA0DC"/>
      </a:folHlink>
    </a:clrScheme>
    <a:fontScheme name="Offic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30D737B528F34E9D2771A87D3EF7BD" ma:contentTypeVersion="0" ma:contentTypeDescription="Create a new document." ma:contentTypeScope="" ma:versionID="cb91cccca49ec776065bfcba911b722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3407AA-6EE6-4BED-A013-9B9DF89D222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CCFD3EB-3EDF-4BB0-9D16-1459734C2C9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329E9D2-307D-4839-8744-C56B27335DA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3CDE1D7-9C00-43D2-A374-17A2BD2C49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492</Words>
  <Characters>3512</Characters>
  <Application>Microsoft Office Word</Application>
  <DocSecurity>0</DocSecurity>
  <Lines>167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Anton Georgiev</dc:creator>
  <cp:keywords/>
  <cp:lastModifiedBy>Denislav Boykov</cp:lastModifiedBy>
  <cp:revision>3</cp:revision>
  <cp:lastPrinted>2026-01-09T14:38:00Z</cp:lastPrinted>
  <dcterms:created xsi:type="dcterms:W3CDTF">2026-05-18T07:25:00Z</dcterms:created>
  <dcterms:modified xsi:type="dcterms:W3CDTF">2026-05-18T07:31:00Z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0x0101002330D737B528F34E9D2771A87D3EF7BD</vt:lpwstr>
  </property>
  <property fmtid="{D5CDD505-2E9C-101B-9397-08002B2CF9AE}" pid="3" name="GrammarlyDocumentId">
    <vt:lpwstr>c29bf2c9303fb82d17e6f6e11c4dd0a11b175b77406a4f2c0dca175e56c7dd1b</vt:lpwstr>
  </property>
  <property fmtid="{D5CDD505-2E9C-101B-9397-08002B2CF9AE}" pid="4" name="MSIP_Label_900cb6a2-1424-44a4-b345-c4ce12fd9e6f_Enabled">
    <vt:lpwstr>true</vt:lpwstr>
  </property>
  <property fmtid="{D5CDD505-2E9C-101B-9397-08002B2CF9AE}" pid="5" name="MSIP_Label_900cb6a2-1424-44a4-b345-c4ce12fd9e6f_SetDate">
    <vt:lpwstr>2023-02-21T11:04:20Z</vt:lpwstr>
  </property>
  <property fmtid="{D5CDD505-2E9C-101B-9397-08002B2CF9AE}" pid="6" name="MSIP_Label_900cb6a2-1424-44a4-b345-c4ce12fd9e6f_Method">
    <vt:lpwstr>Standard</vt:lpwstr>
  </property>
  <property fmtid="{D5CDD505-2E9C-101B-9397-08002B2CF9AE}" pid="7" name="MSIP_Label_900cb6a2-1424-44a4-b345-c4ce12fd9e6f_Name">
    <vt:lpwstr>defa4170-0d19-0005-0004-bc88714345d2</vt:lpwstr>
  </property>
  <property fmtid="{D5CDD505-2E9C-101B-9397-08002B2CF9AE}" pid="8" name="MSIP_Label_900cb6a2-1424-44a4-b345-c4ce12fd9e6f_SiteId">
    <vt:lpwstr>901d0ccc-2f11-46e6-9665-cafe033304fb</vt:lpwstr>
  </property>
  <property fmtid="{D5CDD505-2E9C-101B-9397-08002B2CF9AE}" pid="9" name="MSIP_Label_900cb6a2-1424-44a4-b345-c4ce12fd9e6f_ActionId">
    <vt:lpwstr>4379a041-5c35-42df-bd96-e54c7385cf7d</vt:lpwstr>
  </property>
  <property fmtid="{D5CDD505-2E9C-101B-9397-08002B2CF9AE}" pid="10" name="MSIP_Label_900cb6a2-1424-44a4-b345-c4ce12fd9e6f_ContentBits">
    <vt:lpwstr>0</vt:lpwstr>
  </property>
</Properties>
</file>